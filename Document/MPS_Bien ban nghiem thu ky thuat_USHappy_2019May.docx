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tbl>
      <w:tblPr>
        <w:tblW w:w="0" w:type="auto"/>
        <w:tblInd w:w="108" w:type="dxa"/>
        <w:tblLayout w:type="fixed"/>
        <w:tblLook w:val="0000" w:firstRow="0" w:lastRow="0" w:firstColumn="0" w:lastColumn="0" w:noHBand="0" w:noVBand="0"/>
      </w:tblPr>
      <w:tblGrid>
        <w:gridCol w:w="1980"/>
        <w:gridCol w:w="7088"/>
      </w:tblGrid>
      <w:tr w:rsidR="003F2D46" w:rsidRPr="0090662B" w14:paraId="6E1E1E7B" w14:textId="77777777">
        <w:trPr>
          <w:trHeight w:val="1520"/>
        </w:trPr>
        <w:tc>
          <w:tcPr>
            <w:tcW w:w="1980" w:type="dxa"/>
            <w:shd w:val="clear" w:color="auto" w:fill="FFFFFF"/>
          </w:tcPr>
          <w:p w14:paraId="5804509F" w14:textId="77777777" w:rsidR="003F2D46" w:rsidRPr="0090662B" w:rsidRDefault="00BC2A28">
            <w:pPr>
              <w:snapToGrid w:val="0"/>
              <w:spacing w:after="0" w:line="100" w:lineRule="atLeast"/>
              <w:rPr>
                <w:rFonts w:ascii="Times New Roman" w:hAnsi="Times New Roman" w:cs="Times New Roman"/>
                <w:b/>
                <w:color w:val="auto"/>
                <w:sz w:val="26"/>
                <w:szCs w:val="26"/>
              </w:rPr>
            </w:pPr>
            <w:r w:rsidRPr="0090662B">
              <w:rPr>
                <w:rFonts w:ascii="Times New Roman" w:hAnsi="Times New Roman" w:cs="Times New Roman"/>
                <w:noProof/>
                <w:color w:val="auto"/>
                <w:lang w:eastAsia="en-US"/>
              </w:rPr>
              <w:drawing>
                <wp:anchor distT="0" distB="0" distL="0" distR="0" simplePos="0" relativeHeight="251657728" behindDoc="0" locked="0" layoutInCell="1" allowOverlap="1" wp14:anchorId="17EB6225" wp14:editId="3C20E043">
                  <wp:simplePos x="0" y="0"/>
                  <wp:positionH relativeFrom="column">
                    <wp:posOffset>-66675</wp:posOffset>
                  </wp:positionH>
                  <wp:positionV relativeFrom="paragraph">
                    <wp:posOffset>-85725</wp:posOffset>
                  </wp:positionV>
                  <wp:extent cx="1231265" cy="8610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31265" cy="8610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c>
          <w:tcPr>
            <w:tcW w:w="7088" w:type="dxa"/>
            <w:shd w:val="clear" w:color="auto" w:fill="FFFFFF"/>
          </w:tcPr>
          <w:p w14:paraId="3895DAC0" w14:textId="77777777" w:rsidR="003F2D46" w:rsidRPr="0090662B" w:rsidRDefault="003F2D46" w:rsidP="00172312">
            <w:pPr>
              <w:spacing w:after="120"/>
              <w:jc w:val="center"/>
              <w:rPr>
                <w:rFonts w:ascii="Times New Roman" w:hAnsi="Times New Roman" w:cs="Times New Roman"/>
                <w:b/>
                <w:color w:val="auto"/>
                <w:sz w:val="26"/>
                <w:szCs w:val="26"/>
              </w:rPr>
            </w:pPr>
            <w:r w:rsidRPr="0090662B">
              <w:rPr>
                <w:rFonts w:ascii="Times New Roman" w:hAnsi="Times New Roman" w:cs="Times New Roman"/>
                <w:b/>
                <w:color w:val="auto"/>
                <w:sz w:val="26"/>
                <w:szCs w:val="26"/>
              </w:rPr>
              <w:t>TỔNG CÔNG TY VIỄN THÔNG VIETTEL</w:t>
            </w:r>
          </w:p>
          <w:p w14:paraId="67F5BC4F" w14:textId="77777777" w:rsidR="003F2D46" w:rsidRPr="0090662B" w:rsidRDefault="00D3341D" w:rsidP="00172312">
            <w:pPr>
              <w:spacing w:before="120"/>
              <w:jc w:val="center"/>
              <w:rPr>
                <w:rFonts w:ascii="Times New Roman" w:hAnsi="Times New Roman" w:cs="Times New Roman"/>
                <w:color w:val="auto"/>
                <w:szCs w:val="26"/>
              </w:rPr>
            </w:pPr>
            <w:r w:rsidRPr="0090662B">
              <w:rPr>
                <w:rFonts w:ascii="Times New Roman" w:hAnsi="Times New Roman" w:cs="Times New Roman"/>
                <w:b/>
                <w:color w:val="auto"/>
                <w:sz w:val="26"/>
                <w:szCs w:val="26"/>
              </w:rPr>
              <w:t>TRUNG TÂM VAS</w:t>
            </w:r>
          </w:p>
          <w:p w14:paraId="59460441" w14:textId="77777777" w:rsidR="003F2D46" w:rsidRPr="0090662B" w:rsidRDefault="003F2D46">
            <w:pPr>
              <w:spacing w:after="0"/>
              <w:jc w:val="right"/>
              <w:rPr>
                <w:rFonts w:ascii="Times New Roman" w:hAnsi="Times New Roman" w:cs="Times New Roman"/>
                <w:color w:val="auto"/>
              </w:rPr>
            </w:pPr>
            <w:r w:rsidRPr="0090662B">
              <w:rPr>
                <w:rFonts w:ascii="Times New Roman" w:hAnsi="Times New Roman" w:cs="Times New Roman"/>
                <w:color w:val="auto"/>
                <w:szCs w:val="26"/>
              </w:rPr>
              <w:t xml:space="preserve">Địa chỉ: </w:t>
            </w:r>
            <w:r w:rsidR="00D3341D" w:rsidRPr="0090662B">
              <w:rPr>
                <w:rFonts w:ascii="Times New Roman" w:hAnsi="Times New Roman" w:cs="Times New Roman"/>
                <w:color w:val="auto"/>
              </w:rPr>
              <w:t>Tầng 4, tòa nhà CIT, ngõ 15 Duy Tân, Dịch Vọng Hậu, Cầu Giấy</w:t>
            </w:r>
          </w:p>
        </w:tc>
      </w:tr>
    </w:tbl>
    <w:p w14:paraId="148451F7" w14:textId="77777777" w:rsidR="003F2D46" w:rsidRPr="0090662B" w:rsidRDefault="003F2D46">
      <w:pPr>
        <w:spacing w:after="0"/>
        <w:jc w:val="center"/>
        <w:rPr>
          <w:rFonts w:ascii="Times New Roman" w:hAnsi="Times New Roman" w:cs="Times New Roman"/>
          <w:b/>
          <w:color w:val="auto"/>
          <w:sz w:val="26"/>
          <w:szCs w:val="26"/>
        </w:rPr>
      </w:pPr>
    </w:p>
    <w:p w14:paraId="33493F2E" w14:textId="77777777" w:rsidR="003F2D46" w:rsidRPr="0090662B" w:rsidRDefault="003F2D46">
      <w:pPr>
        <w:spacing w:after="0"/>
        <w:jc w:val="center"/>
        <w:rPr>
          <w:rFonts w:ascii="Times New Roman" w:hAnsi="Times New Roman" w:cs="Times New Roman"/>
          <w:b/>
          <w:color w:val="auto"/>
          <w:sz w:val="26"/>
          <w:szCs w:val="26"/>
        </w:rPr>
      </w:pPr>
      <w:r w:rsidRPr="0090662B">
        <w:rPr>
          <w:rFonts w:ascii="Times New Roman" w:hAnsi="Times New Roman" w:cs="Times New Roman"/>
          <w:b/>
          <w:color w:val="auto"/>
          <w:sz w:val="26"/>
          <w:szCs w:val="26"/>
        </w:rPr>
        <w:t xml:space="preserve">BIÊN BẢN NGHIỆM THU KẾT NỐI KỸ THUẬT </w:t>
      </w:r>
    </w:p>
    <w:p w14:paraId="1C09A85F" w14:textId="77777777" w:rsidR="003F2D46" w:rsidRPr="0090662B" w:rsidRDefault="003F2D46">
      <w:pPr>
        <w:spacing w:after="0"/>
        <w:jc w:val="center"/>
        <w:rPr>
          <w:rFonts w:ascii="Times New Roman" w:hAnsi="Times New Roman" w:cs="Times New Roman"/>
          <w:color w:val="auto"/>
          <w:sz w:val="26"/>
          <w:szCs w:val="26"/>
        </w:rPr>
      </w:pPr>
      <w:r w:rsidRPr="0090662B">
        <w:rPr>
          <w:rFonts w:ascii="Times New Roman" w:hAnsi="Times New Roman" w:cs="Times New Roman"/>
          <w:b/>
          <w:color w:val="auto"/>
          <w:sz w:val="26"/>
          <w:szCs w:val="26"/>
        </w:rPr>
        <w:t xml:space="preserve">DỊCH VỤ </w:t>
      </w:r>
      <w:r w:rsidR="00FC492B">
        <w:rPr>
          <w:rFonts w:ascii="Times New Roman" w:hAnsi="Times New Roman" w:cs="Times New Roman"/>
          <w:b/>
          <w:color w:val="auto"/>
          <w:sz w:val="26"/>
          <w:szCs w:val="26"/>
        </w:rPr>
        <w:t>USHAPPY</w:t>
      </w:r>
    </w:p>
    <w:p w14:paraId="398D0420" w14:textId="77777777" w:rsidR="003F2D46" w:rsidRPr="0090662B" w:rsidRDefault="003F2D46">
      <w:pPr>
        <w:spacing w:before="120" w:after="60"/>
        <w:jc w:val="both"/>
        <w:rPr>
          <w:rFonts w:ascii="Times New Roman" w:hAnsi="Times New Roman" w:cs="Times New Roman"/>
          <w:color w:val="auto"/>
          <w:sz w:val="26"/>
          <w:szCs w:val="26"/>
        </w:rPr>
      </w:pPr>
    </w:p>
    <w:p w14:paraId="71E421A1" w14:textId="77777777" w:rsidR="003F2D46" w:rsidRPr="0090662B" w:rsidRDefault="003F2D46">
      <w:pPr>
        <w:spacing w:before="120" w:after="60"/>
        <w:jc w:val="both"/>
        <w:rPr>
          <w:rFonts w:ascii="Times New Roman" w:hAnsi="Times New Roman" w:cs="Times New Roman"/>
          <w:color w:val="auto"/>
          <w:sz w:val="26"/>
          <w:szCs w:val="26"/>
        </w:rPr>
      </w:pPr>
      <w:r w:rsidRPr="0090662B">
        <w:rPr>
          <w:rFonts w:ascii="Times New Roman" w:hAnsi="Times New Roman" w:cs="Times New Roman"/>
          <w:color w:val="auto"/>
          <w:sz w:val="26"/>
          <w:szCs w:val="26"/>
        </w:rPr>
        <w:t>Hà nội,  Ngày     Tháng     Năm 201</w:t>
      </w:r>
      <w:r w:rsidR="00AC68C7" w:rsidRPr="0090662B">
        <w:rPr>
          <w:rFonts w:ascii="Times New Roman" w:hAnsi="Times New Roman" w:cs="Times New Roman"/>
          <w:color w:val="auto"/>
          <w:sz w:val="26"/>
          <w:szCs w:val="26"/>
        </w:rPr>
        <w:t>8</w:t>
      </w:r>
    </w:p>
    <w:p w14:paraId="57EB0DCE" w14:textId="77777777" w:rsidR="003F2D46" w:rsidRPr="0090662B" w:rsidRDefault="003F2D46">
      <w:pPr>
        <w:spacing w:before="60" w:after="60"/>
        <w:jc w:val="both"/>
        <w:rPr>
          <w:rFonts w:ascii="Times New Roman" w:hAnsi="Times New Roman" w:cs="Times New Roman"/>
          <w:color w:val="auto"/>
          <w:sz w:val="8"/>
          <w:szCs w:val="26"/>
        </w:rPr>
      </w:pPr>
      <w:r w:rsidRPr="0090662B">
        <w:rPr>
          <w:rFonts w:ascii="Times New Roman" w:hAnsi="Times New Roman" w:cs="Times New Roman"/>
          <w:color w:val="auto"/>
          <w:sz w:val="26"/>
          <w:szCs w:val="26"/>
        </w:rPr>
        <w:t>Biên bản được lập giữa:</w:t>
      </w:r>
    </w:p>
    <w:p w14:paraId="6F7D7C76" w14:textId="77777777" w:rsidR="003F2D46" w:rsidRPr="0090662B" w:rsidRDefault="003F2D46">
      <w:pPr>
        <w:spacing w:before="60" w:after="60"/>
        <w:jc w:val="both"/>
        <w:rPr>
          <w:rFonts w:ascii="Times New Roman" w:hAnsi="Times New Roman" w:cs="Times New Roman"/>
          <w:color w:val="auto"/>
          <w:sz w:val="8"/>
          <w:szCs w:val="26"/>
        </w:rPr>
      </w:pPr>
    </w:p>
    <w:tbl>
      <w:tblPr>
        <w:tblW w:w="0" w:type="auto"/>
        <w:tblInd w:w="817" w:type="dxa"/>
        <w:tblLayout w:type="fixed"/>
        <w:tblLook w:val="0000" w:firstRow="0" w:lastRow="0" w:firstColumn="0" w:lastColumn="0" w:noHBand="0" w:noVBand="0"/>
      </w:tblPr>
      <w:tblGrid>
        <w:gridCol w:w="2125"/>
        <w:gridCol w:w="6238"/>
      </w:tblGrid>
      <w:tr w:rsidR="003F2D46" w:rsidRPr="0090662B" w14:paraId="34EE171D" w14:textId="77777777">
        <w:trPr>
          <w:trHeight w:val="804"/>
        </w:trPr>
        <w:tc>
          <w:tcPr>
            <w:tcW w:w="8363" w:type="dxa"/>
            <w:gridSpan w:val="2"/>
            <w:shd w:val="clear" w:color="auto" w:fill="FFFFFF"/>
          </w:tcPr>
          <w:p w14:paraId="3C1CB8E6" w14:textId="77777777" w:rsidR="003F2D46" w:rsidRPr="0090662B" w:rsidRDefault="003F2D46">
            <w:pPr>
              <w:tabs>
                <w:tab w:val="right" w:leader="underscore" w:pos="9540"/>
              </w:tabs>
              <w:spacing w:before="120" w:after="0" w:line="100" w:lineRule="atLeast"/>
              <w:rPr>
                <w:rFonts w:ascii="Times New Roman" w:hAnsi="Times New Roman" w:cs="Times New Roman"/>
                <w:color w:val="auto"/>
              </w:rPr>
            </w:pPr>
            <w:r w:rsidRPr="0090662B">
              <w:rPr>
                <w:rFonts w:ascii="Times New Roman" w:eastAsia="Times New Roman" w:hAnsi="Times New Roman" w:cs="Times New Roman"/>
                <w:b/>
                <w:color w:val="auto"/>
                <w:sz w:val="26"/>
                <w:szCs w:val="26"/>
              </w:rPr>
              <w:t>T</w:t>
            </w:r>
            <w:r w:rsidR="006D103D" w:rsidRPr="0090662B">
              <w:rPr>
                <w:rFonts w:ascii="Times New Roman" w:eastAsia="Times New Roman" w:hAnsi="Times New Roman" w:cs="Times New Roman"/>
                <w:b/>
                <w:color w:val="auto"/>
                <w:sz w:val="26"/>
                <w:szCs w:val="26"/>
              </w:rPr>
              <w:t>RUN</w:t>
            </w:r>
            <w:r w:rsidR="00D3341D" w:rsidRPr="0090662B">
              <w:rPr>
                <w:rFonts w:ascii="Times New Roman" w:eastAsia="Times New Roman" w:hAnsi="Times New Roman" w:cs="Times New Roman"/>
                <w:b/>
                <w:color w:val="auto"/>
                <w:sz w:val="26"/>
                <w:szCs w:val="26"/>
              </w:rPr>
              <w:t>G TÂM VAS</w:t>
            </w:r>
            <w:r w:rsidRPr="0090662B">
              <w:rPr>
                <w:rFonts w:ascii="Times New Roman" w:eastAsia="Times New Roman" w:hAnsi="Times New Roman" w:cs="Times New Roman"/>
                <w:b/>
                <w:color w:val="auto"/>
                <w:sz w:val="26"/>
                <w:szCs w:val="26"/>
              </w:rPr>
              <w:t xml:space="preserve"> - TỔNG CÔNG TY VIỄN THÔNG VIETTEL</w:t>
            </w:r>
          </w:p>
        </w:tc>
      </w:tr>
      <w:tr w:rsidR="003F2D46" w:rsidRPr="0090662B" w14:paraId="24AD811A" w14:textId="77777777">
        <w:tc>
          <w:tcPr>
            <w:tcW w:w="2125" w:type="dxa"/>
            <w:shd w:val="clear" w:color="auto" w:fill="FFFFFF"/>
          </w:tcPr>
          <w:p w14:paraId="2CF978EC" w14:textId="77777777" w:rsidR="003F2D46" w:rsidRPr="0090662B" w:rsidRDefault="003F2D46">
            <w:pPr>
              <w:spacing w:before="60" w:after="0" w:line="100" w:lineRule="atLeast"/>
              <w:jc w:val="both"/>
              <w:rPr>
                <w:rFonts w:ascii="Times New Roman" w:hAnsi="Times New Roman" w:cs="Times New Roman"/>
                <w:b/>
                <w:color w:val="auto"/>
                <w:sz w:val="26"/>
                <w:szCs w:val="26"/>
              </w:rPr>
            </w:pPr>
            <w:r w:rsidRPr="0090662B">
              <w:rPr>
                <w:rFonts w:ascii="Times New Roman" w:hAnsi="Times New Roman" w:cs="Times New Roman"/>
                <w:color w:val="auto"/>
                <w:sz w:val="26"/>
                <w:szCs w:val="26"/>
              </w:rPr>
              <w:t>Đại diện:</w:t>
            </w:r>
          </w:p>
        </w:tc>
        <w:tc>
          <w:tcPr>
            <w:tcW w:w="6238" w:type="dxa"/>
            <w:shd w:val="clear" w:color="auto" w:fill="FFFFFF"/>
          </w:tcPr>
          <w:p w14:paraId="79A0B0D9" w14:textId="77777777" w:rsidR="003F2D46" w:rsidRPr="0090662B" w:rsidRDefault="00E929DF">
            <w:pPr>
              <w:spacing w:before="60" w:after="60"/>
              <w:jc w:val="both"/>
              <w:rPr>
                <w:rFonts w:ascii="Times New Roman" w:hAnsi="Times New Roman" w:cs="Times New Roman"/>
                <w:color w:val="auto"/>
              </w:rPr>
            </w:pPr>
            <w:r w:rsidRPr="0090662B">
              <w:rPr>
                <w:rFonts w:ascii="Times New Roman" w:hAnsi="Times New Roman" w:cs="Times New Roman"/>
                <w:b/>
                <w:color w:val="auto"/>
                <w:sz w:val="26"/>
                <w:szCs w:val="26"/>
              </w:rPr>
              <w:t>Phạm Ngọc Anh</w:t>
            </w:r>
          </w:p>
        </w:tc>
      </w:tr>
      <w:tr w:rsidR="003F2D46" w:rsidRPr="0090662B" w14:paraId="0668FD6D" w14:textId="77777777">
        <w:tc>
          <w:tcPr>
            <w:tcW w:w="2125" w:type="dxa"/>
            <w:shd w:val="clear" w:color="auto" w:fill="FFFFFF"/>
          </w:tcPr>
          <w:p w14:paraId="2F3E771F" w14:textId="77777777" w:rsidR="003F2D46" w:rsidRPr="0090662B" w:rsidRDefault="003F2D46">
            <w:pPr>
              <w:spacing w:before="60" w:after="0" w:line="100" w:lineRule="atLeast"/>
              <w:jc w:val="both"/>
              <w:rPr>
                <w:rFonts w:ascii="Times New Roman" w:hAnsi="Times New Roman" w:cs="Times New Roman"/>
                <w:b/>
                <w:color w:val="auto"/>
                <w:sz w:val="26"/>
                <w:szCs w:val="26"/>
              </w:rPr>
            </w:pPr>
            <w:r w:rsidRPr="0090662B">
              <w:rPr>
                <w:rFonts w:ascii="Times New Roman" w:hAnsi="Times New Roman" w:cs="Times New Roman"/>
                <w:color w:val="auto"/>
                <w:sz w:val="26"/>
                <w:szCs w:val="26"/>
              </w:rPr>
              <w:t>Chức vụ:</w:t>
            </w:r>
          </w:p>
        </w:tc>
        <w:tc>
          <w:tcPr>
            <w:tcW w:w="6238" w:type="dxa"/>
            <w:shd w:val="clear" w:color="auto" w:fill="FFFFFF"/>
          </w:tcPr>
          <w:p w14:paraId="0A6CAE57" w14:textId="77777777" w:rsidR="003F2D46" w:rsidRPr="0090662B" w:rsidRDefault="00E929DF">
            <w:pPr>
              <w:spacing w:before="60" w:after="0" w:line="100" w:lineRule="atLeast"/>
              <w:jc w:val="both"/>
              <w:rPr>
                <w:rFonts w:ascii="Times New Roman" w:hAnsi="Times New Roman" w:cs="Times New Roman"/>
                <w:color w:val="auto"/>
              </w:rPr>
            </w:pPr>
            <w:r w:rsidRPr="0090662B">
              <w:rPr>
                <w:rFonts w:ascii="Times New Roman" w:hAnsi="Times New Roman" w:cs="Times New Roman"/>
                <w:b/>
                <w:color w:val="auto"/>
                <w:sz w:val="26"/>
                <w:szCs w:val="26"/>
              </w:rPr>
              <w:t xml:space="preserve">Phó </w:t>
            </w:r>
            <w:r w:rsidR="003F2D46" w:rsidRPr="0090662B">
              <w:rPr>
                <w:rFonts w:ascii="Times New Roman" w:hAnsi="Times New Roman" w:cs="Times New Roman"/>
                <w:b/>
                <w:color w:val="auto"/>
                <w:sz w:val="26"/>
                <w:szCs w:val="26"/>
              </w:rPr>
              <w:t>Giám đốc</w:t>
            </w:r>
          </w:p>
        </w:tc>
      </w:tr>
      <w:tr w:rsidR="003F2D46" w:rsidRPr="0090662B" w14:paraId="11949EFF" w14:textId="77777777" w:rsidTr="00D3341D">
        <w:trPr>
          <w:trHeight w:val="567"/>
        </w:trPr>
        <w:tc>
          <w:tcPr>
            <w:tcW w:w="2125" w:type="dxa"/>
            <w:shd w:val="clear" w:color="auto" w:fill="FFFFFF"/>
          </w:tcPr>
          <w:p w14:paraId="04CEEC75" w14:textId="77777777" w:rsidR="003F2D46" w:rsidRPr="0090662B" w:rsidRDefault="003F2D46">
            <w:pPr>
              <w:spacing w:before="60" w:after="0" w:line="100" w:lineRule="atLeast"/>
              <w:jc w:val="both"/>
              <w:rPr>
                <w:rFonts w:ascii="Times New Roman" w:hAnsi="Times New Roman" w:cs="Times New Roman"/>
                <w:color w:val="auto"/>
                <w:sz w:val="26"/>
                <w:szCs w:val="26"/>
              </w:rPr>
            </w:pPr>
            <w:r w:rsidRPr="0090662B">
              <w:rPr>
                <w:rFonts w:ascii="Times New Roman" w:hAnsi="Times New Roman" w:cs="Times New Roman"/>
                <w:color w:val="auto"/>
                <w:sz w:val="26"/>
                <w:szCs w:val="26"/>
              </w:rPr>
              <w:t>Địa chỉ:</w:t>
            </w:r>
          </w:p>
        </w:tc>
        <w:tc>
          <w:tcPr>
            <w:tcW w:w="6238" w:type="dxa"/>
            <w:shd w:val="clear" w:color="auto" w:fill="FFFFFF"/>
          </w:tcPr>
          <w:p w14:paraId="1151FE47" w14:textId="77777777" w:rsidR="003F2D46" w:rsidRPr="0090662B" w:rsidRDefault="003F2D46" w:rsidP="00D3341D">
            <w:pPr>
              <w:spacing w:before="60" w:after="0" w:line="100" w:lineRule="atLeast"/>
              <w:jc w:val="both"/>
              <w:rPr>
                <w:rFonts w:ascii="Times New Roman" w:hAnsi="Times New Roman" w:cs="Times New Roman"/>
                <w:color w:val="auto"/>
              </w:rPr>
            </w:pPr>
            <w:r w:rsidRPr="0090662B">
              <w:rPr>
                <w:rFonts w:ascii="Times New Roman" w:hAnsi="Times New Roman" w:cs="Times New Roman"/>
                <w:color w:val="auto"/>
                <w:sz w:val="26"/>
                <w:szCs w:val="26"/>
              </w:rPr>
              <w:t>Tầ</w:t>
            </w:r>
            <w:r w:rsidR="00D3341D" w:rsidRPr="0090662B">
              <w:rPr>
                <w:rFonts w:ascii="Times New Roman" w:hAnsi="Times New Roman" w:cs="Times New Roman"/>
                <w:color w:val="auto"/>
                <w:sz w:val="26"/>
                <w:szCs w:val="26"/>
              </w:rPr>
              <w:t xml:space="preserve">ng </w:t>
            </w:r>
            <w:r w:rsidR="00B52BF8" w:rsidRPr="0090662B">
              <w:rPr>
                <w:rFonts w:ascii="Times New Roman" w:hAnsi="Times New Roman" w:cs="Times New Roman"/>
                <w:color w:val="auto"/>
                <w:sz w:val="26"/>
                <w:szCs w:val="26"/>
              </w:rPr>
              <w:t>4</w:t>
            </w:r>
            <w:r w:rsidR="00D3341D" w:rsidRPr="0090662B">
              <w:rPr>
                <w:rFonts w:ascii="Times New Roman" w:hAnsi="Times New Roman" w:cs="Times New Roman"/>
                <w:color w:val="auto"/>
                <w:sz w:val="26"/>
                <w:szCs w:val="26"/>
              </w:rPr>
              <w:t>, Tòa  nhà CIT, ngõ 15 Duy Tân, Dịch Vọng Hậu, Cầu Giấy.</w:t>
            </w:r>
          </w:p>
        </w:tc>
      </w:tr>
    </w:tbl>
    <w:p w14:paraId="0DA44EC4" w14:textId="77777777" w:rsidR="003F2D46" w:rsidRPr="0090662B" w:rsidRDefault="003F2D46">
      <w:pPr>
        <w:rPr>
          <w:rFonts w:ascii="Times New Roman" w:eastAsia="Times New Roman" w:hAnsi="Times New Roman" w:cs="Times New Roman"/>
          <w:b/>
          <w:bCs/>
          <w:color w:val="auto"/>
          <w:sz w:val="26"/>
          <w:szCs w:val="26"/>
        </w:rPr>
      </w:pPr>
      <w:r w:rsidRPr="0090662B">
        <w:rPr>
          <w:rFonts w:ascii="Times New Roman" w:hAnsi="Times New Roman" w:cs="Times New Roman"/>
          <w:b/>
          <w:color w:val="auto"/>
          <w:sz w:val="26"/>
          <w:szCs w:val="26"/>
        </w:rPr>
        <w:t xml:space="preserve">VÀ </w:t>
      </w:r>
    </w:p>
    <w:tbl>
      <w:tblPr>
        <w:tblW w:w="0" w:type="auto"/>
        <w:tblInd w:w="817" w:type="dxa"/>
        <w:tblLayout w:type="fixed"/>
        <w:tblLook w:val="0000" w:firstRow="0" w:lastRow="0" w:firstColumn="0" w:lastColumn="0" w:noHBand="0" w:noVBand="0"/>
      </w:tblPr>
      <w:tblGrid>
        <w:gridCol w:w="2125"/>
        <w:gridCol w:w="6238"/>
      </w:tblGrid>
      <w:tr w:rsidR="003F2D46" w:rsidRPr="0090662B" w14:paraId="70AC6A9C" w14:textId="77777777">
        <w:trPr>
          <w:trHeight w:val="579"/>
        </w:trPr>
        <w:tc>
          <w:tcPr>
            <w:tcW w:w="8363" w:type="dxa"/>
            <w:gridSpan w:val="2"/>
            <w:shd w:val="clear" w:color="auto" w:fill="FFFFFF"/>
          </w:tcPr>
          <w:p w14:paraId="736E7C88" w14:textId="77777777" w:rsidR="003F2D46" w:rsidRPr="0090662B" w:rsidRDefault="00223ADC" w:rsidP="00F74D1D">
            <w:pPr>
              <w:tabs>
                <w:tab w:val="right" w:leader="underscore" w:pos="9540"/>
              </w:tabs>
              <w:spacing w:before="120" w:after="0" w:line="100" w:lineRule="atLeast"/>
              <w:jc w:val="both"/>
              <w:rPr>
                <w:rFonts w:ascii="Times New Roman" w:hAnsi="Times New Roman" w:cs="Times New Roman"/>
                <w:color w:val="auto"/>
              </w:rPr>
            </w:pPr>
            <w:r w:rsidRPr="00223ADC">
              <w:rPr>
                <w:rFonts w:ascii="Times New Roman" w:eastAsia="Times New Roman" w:hAnsi="Times New Roman" w:cs="Times New Roman"/>
                <w:b/>
                <w:bCs/>
                <w:color w:val="auto"/>
                <w:sz w:val="26"/>
                <w:szCs w:val="26"/>
              </w:rPr>
              <w:t>CÔNG TY TNHH CÔNG NGHỆ ALADIN</w:t>
            </w:r>
          </w:p>
        </w:tc>
      </w:tr>
      <w:tr w:rsidR="003F2D46" w:rsidRPr="0090662B" w14:paraId="511E014C" w14:textId="77777777">
        <w:tc>
          <w:tcPr>
            <w:tcW w:w="2125" w:type="dxa"/>
            <w:shd w:val="clear" w:color="auto" w:fill="FFFFFF"/>
          </w:tcPr>
          <w:p w14:paraId="2182D098" w14:textId="77777777" w:rsidR="003F2D46" w:rsidRPr="0090662B" w:rsidRDefault="003F2D46">
            <w:pPr>
              <w:spacing w:before="60" w:after="0" w:line="100" w:lineRule="atLeast"/>
              <w:jc w:val="both"/>
              <w:rPr>
                <w:rFonts w:ascii="Times New Roman" w:hAnsi="Times New Roman" w:cs="Times New Roman"/>
                <w:b/>
                <w:color w:val="auto"/>
                <w:sz w:val="26"/>
                <w:szCs w:val="26"/>
              </w:rPr>
            </w:pPr>
            <w:r w:rsidRPr="0090662B">
              <w:rPr>
                <w:rFonts w:ascii="Times New Roman" w:hAnsi="Times New Roman" w:cs="Times New Roman"/>
                <w:color w:val="auto"/>
                <w:sz w:val="26"/>
                <w:szCs w:val="26"/>
              </w:rPr>
              <w:t xml:space="preserve">Đại diện: </w:t>
            </w:r>
          </w:p>
        </w:tc>
        <w:tc>
          <w:tcPr>
            <w:tcW w:w="6238" w:type="dxa"/>
            <w:shd w:val="clear" w:color="auto" w:fill="FFFFFF"/>
          </w:tcPr>
          <w:p w14:paraId="32891CAE" w14:textId="77777777" w:rsidR="003F2D46" w:rsidRPr="0090662B" w:rsidRDefault="00BD0196" w:rsidP="00F74D1D">
            <w:pPr>
              <w:spacing w:before="60" w:after="60"/>
              <w:jc w:val="both"/>
              <w:rPr>
                <w:rFonts w:ascii="Times New Roman" w:hAnsi="Times New Roman" w:cs="Times New Roman"/>
                <w:b/>
                <w:color w:val="auto"/>
              </w:rPr>
            </w:pPr>
            <w:r w:rsidRPr="00BD0196">
              <w:rPr>
                <w:rFonts w:ascii="Times New Roman" w:hAnsi="Times New Roman" w:cs="Times New Roman"/>
                <w:b/>
                <w:color w:val="auto"/>
                <w:sz w:val="24"/>
                <w:szCs w:val="24"/>
              </w:rPr>
              <w:t>Ông Trần Quyết Thắng</w:t>
            </w:r>
          </w:p>
        </w:tc>
      </w:tr>
      <w:tr w:rsidR="003F2D46" w:rsidRPr="0090662B" w14:paraId="1B8D9094" w14:textId="77777777">
        <w:tc>
          <w:tcPr>
            <w:tcW w:w="2125" w:type="dxa"/>
            <w:shd w:val="clear" w:color="auto" w:fill="FFFFFF"/>
          </w:tcPr>
          <w:p w14:paraId="0724A265" w14:textId="77777777" w:rsidR="003F2D46" w:rsidRPr="0090662B" w:rsidRDefault="003F2D46">
            <w:pPr>
              <w:spacing w:before="60" w:after="0" w:line="100" w:lineRule="atLeast"/>
              <w:jc w:val="both"/>
              <w:rPr>
                <w:rFonts w:ascii="Times New Roman" w:hAnsi="Times New Roman" w:cs="Times New Roman"/>
                <w:b/>
                <w:color w:val="auto"/>
                <w:sz w:val="26"/>
                <w:szCs w:val="26"/>
              </w:rPr>
            </w:pPr>
            <w:r w:rsidRPr="0090662B">
              <w:rPr>
                <w:rFonts w:ascii="Times New Roman" w:hAnsi="Times New Roman" w:cs="Times New Roman"/>
                <w:color w:val="auto"/>
                <w:sz w:val="26"/>
                <w:szCs w:val="26"/>
              </w:rPr>
              <w:t>Chức vụ:</w:t>
            </w:r>
          </w:p>
        </w:tc>
        <w:tc>
          <w:tcPr>
            <w:tcW w:w="6238" w:type="dxa"/>
            <w:shd w:val="clear" w:color="auto" w:fill="FFFFFF"/>
          </w:tcPr>
          <w:p w14:paraId="2376B1BE" w14:textId="77777777" w:rsidR="003F2D46" w:rsidRPr="0090662B" w:rsidRDefault="004D4C99" w:rsidP="00BD0196">
            <w:pPr>
              <w:spacing w:before="60" w:after="0" w:line="100" w:lineRule="atLeast"/>
              <w:jc w:val="both"/>
              <w:rPr>
                <w:rFonts w:ascii="Times New Roman" w:hAnsi="Times New Roman" w:cs="Times New Roman"/>
                <w:b/>
                <w:color w:val="auto"/>
              </w:rPr>
            </w:pPr>
            <w:r w:rsidRPr="0090662B">
              <w:rPr>
                <w:rFonts w:ascii="Times New Roman" w:hAnsi="Times New Roman" w:cs="Times New Roman"/>
                <w:b/>
                <w:color w:val="auto"/>
                <w:sz w:val="24"/>
                <w:szCs w:val="24"/>
              </w:rPr>
              <w:t>Giám đốc</w:t>
            </w:r>
          </w:p>
        </w:tc>
      </w:tr>
      <w:tr w:rsidR="004D4C99" w:rsidRPr="0090662B" w14:paraId="032D198E" w14:textId="77777777">
        <w:tc>
          <w:tcPr>
            <w:tcW w:w="2125" w:type="dxa"/>
            <w:shd w:val="clear" w:color="auto" w:fill="FFFFFF"/>
          </w:tcPr>
          <w:p w14:paraId="20F04D57" w14:textId="77777777" w:rsidR="004D4C99" w:rsidRPr="0090662B" w:rsidRDefault="004D4C99">
            <w:pPr>
              <w:spacing w:before="60" w:after="0" w:line="100" w:lineRule="atLeast"/>
              <w:jc w:val="both"/>
              <w:rPr>
                <w:rFonts w:ascii="Times New Roman" w:hAnsi="Times New Roman" w:cs="Times New Roman"/>
                <w:color w:val="auto"/>
                <w:sz w:val="26"/>
                <w:szCs w:val="26"/>
              </w:rPr>
            </w:pPr>
            <w:r w:rsidRPr="0090662B">
              <w:rPr>
                <w:rFonts w:ascii="Times New Roman" w:hAnsi="Times New Roman" w:cs="Times New Roman"/>
                <w:color w:val="auto"/>
                <w:sz w:val="26"/>
                <w:szCs w:val="26"/>
              </w:rPr>
              <w:t>Địa chỉ:</w:t>
            </w:r>
          </w:p>
        </w:tc>
        <w:tc>
          <w:tcPr>
            <w:tcW w:w="6238" w:type="dxa"/>
            <w:shd w:val="clear" w:color="auto" w:fill="FFFFFF"/>
          </w:tcPr>
          <w:p w14:paraId="3DD3D8B3" w14:textId="77777777" w:rsidR="004D4C99" w:rsidRPr="0090662B" w:rsidRDefault="00BD0196" w:rsidP="004D4C99">
            <w:pPr>
              <w:spacing w:before="60" w:after="0" w:line="100" w:lineRule="atLeast"/>
              <w:jc w:val="both"/>
              <w:rPr>
                <w:rFonts w:ascii="Times New Roman" w:hAnsi="Times New Roman" w:cs="Times New Roman"/>
                <w:color w:val="auto"/>
                <w:sz w:val="24"/>
                <w:szCs w:val="24"/>
              </w:rPr>
            </w:pPr>
            <w:r w:rsidRPr="00BD0196">
              <w:rPr>
                <w:rFonts w:ascii="Times New Roman" w:hAnsi="Times New Roman" w:cs="Times New Roman"/>
                <w:color w:val="auto"/>
                <w:sz w:val="24"/>
                <w:szCs w:val="24"/>
              </w:rPr>
              <w:t>Số 89 Ngõ 34 Phố Vĩnh Tuy (nay là Phố Dương Văn Bé) - Phường Vĩnh Tuy - Quận Hai Bà Trưng - Thành phố Hà Nội</w:t>
            </w:r>
            <w:r w:rsidR="004D4C99" w:rsidRPr="0090662B">
              <w:rPr>
                <w:rFonts w:ascii="Times New Roman" w:hAnsi="Times New Roman" w:cs="Times New Roman"/>
                <w:color w:val="auto"/>
                <w:sz w:val="24"/>
                <w:szCs w:val="24"/>
              </w:rPr>
              <w:t>.</w:t>
            </w:r>
          </w:p>
        </w:tc>
      </w:tr>
    </w:tbl>
    <w:p w14:paraId="743A1DD8" w14:textId="77777777" w:rsidR="003F2D46" w:rsidRPr="0090662B" w:rsidRDefault="003F2D46">
      <w:pPr>
        <w:spacing w:before="360"/>
        <w:jc w:val="both"/>
        <w:rPr>
          <w:rFonts w:ascii="Times New Roman" w:hAnsi="Times New Roman" w:cs="Times New Roman"/>
          <w:b/>
          <w:color w:val="auto"/>
          <w:sz w:val="26"/>
          <w:szCs w:val="26"/>
        </w:rPr>
      </w:pPr>
      <w:r w:rsidRPr="0090662B">
        <w:rPr>
          <w:rFonts w:ascii="Times New Roman" w:hAnsi="Times New Roman" w:cs="Times New Roman"/>
          <w:color w:val="auto"/>
          <w:sz w:val="26"/>
          <w:szCs w:val="26"/>
        </w:rPr>
        <w:t>Hai bên cùng xác nhận các nội dung như sau:</w:t>
      </w:r>
    </w:p>
    <w:p w14:paraId="7497EFB0" w14:textId="77777777" w:rsidR="003F2D46" w:rsidRPr="0090662B" w:rsidRDefault="003F2D46" w:rsidP="00DF372C">
      <w:pPr>
        <w:pStyle w:val="ColorfulList-Accent11"/>
        <w:numPr>
          <w:ilvl w:val="0"/>
          <w:numId w:val="5"/>
        </w:numPr>
        <w:spacing w:after="360"/>
        <w:rPr>
          <w:rFonts w:ascii="Times New Roman" w:hAnsi="Times New Roman" w:cs="Times New Roman"/>
          <w:b/>
          <w:color w:val="auto"/>
          <w:sz w:val="24"/>
          <w:szCs w:val="24"/>
        </w:rPr>
      </w:pPr>
      <w:r w:rsidRPr="0090662B">
        <w:rPr>
          <w:rFonts w:ascii="Times New Roman" w:hAnsi="Times New Roman" w:cs="Times New Roman"/>
          <w:b/>
          <w:color w:val="auto"/>
          <w:sz w:val="26"/>
          <w:szCs w:val="26"/>
        </w:rPr>
        <w:t xml:space="preserve">Thông tin hệ thống </w:t>
      </w:r>
    </w:p>
    <w:tbl>
      <w:tblPr>
        <w:tblW w:w="9292" w:type="dxa"/>
        <w:tblInd w:w="93" w:type="dxa"/>
        <w:tblLayout w:type="fixed"/>
        <w:tblCellMar>
          <w:left w:w="93" w:type="dxa"/>
        </w:tblCellMar>
        <w:tblLook w:val="0000" w:firstRow="0" w:lastRow="0" w:firstColumn="0" w:lastColumn="0" w:noHBand="0" w:noVBand="0"/>
      </w:tblPr>
      <w:tblGrid>
        <w:gridCol w:w="567"/>
        <w:gridCol w:w="993"/>
        <w:gridCol w:w="7006"/>
        <w:gridCol w:w="726"/>
      </w:tblGrid>
      <w:tr w:rsidR="003F2D46" w:rsidRPr="0090662B" w14:paraId="3E952415" w14:textId="77777777" w:rsidTr="00721D7C">
        <w:trPr>
          <w:trHeight w:val="736"/>
        </w:trPr>
        <w:tc>
          <w:tcPr>
            <w:tcW w:w="567" w:type="dxa"/>
            <w:tcBorders>
              <w:top w:val="single" w:sz="4" w:space="0" w:color="808080"/>
              <w:left w:val="single" w:sz="4" w:space="0" w:color="808080"/>
              <w:bottom w:val="single" w:sz="4" w:space="0" w:color="808080"/>
            </w:tcBorders>
            <w:shd w:val="clear" w:color="auto" w:fill="D9D9D9"/>
            <w:vAlign w:val="center"/>
          </w:tcPr>
          <w:p w14:paraId="03D32C66" w14:textId="77777777" w:rsidR="003F2D46" w:rsidRPr="0090662B" w:rsidRDefault="003F2D46">
            <w:pPr>
              <w:pStyle w:val="ColorfulList-Accent11"/>
              <w:spacing w:before="60" w:after="60" w:line="100" w:lineRule="atLeast"/>
              <w:ind w:left="0"/>
              <w:jc w:val="center"/>
              <w:rPr>
                <w:rFonts w:ascii="Times New Roman" w:hAnsi="Times New Roman" w:cs="Times New Roman"/>
                <w:b/>
                <w:color w:val="auto"/>
                <w:sz w:val="24"/>
                <w:szCs w:val="24"/>
              </w:rPr>
            </w:pPr>
            <w:r w:rsidRPr="0090662B">
              <w:rPr>
                <w:rFonts w:ascii="Times New Roman" w:hAnsi="Times New Roman" w:cs="Times New Roman"/>
                <w:b/>
                <w:color w:val="auto"/>
                <w:sz w:val="24"/>
                <w:szCs w:val="24"/>
              </w:rPr>
              <w:t>No</w:t>
            </w:r>
          </w:p>
        </w:tc>
        <w:tc>
          <w:tcPr>
            <w:tcW w:w="993" w:type="dxa"/>
            <w:tcBorders>
              <w:top w:val="single" w:sz="4" w:space="0" w:color="808080"/>
              <w:left w:val="single" w:sz="4" w:space="0" w:color="808080"/>
              <w:bottom w:val="single" w:sz="4" w:space="0" w:color="808080"/>
            </w:tcBorders>
            <w:shd w:val="clear" w:color="auto" w:fill="D9D9D9"/>
            <w:vAlign w:val="center"/>
          </w:tcPr>
          <w:p w14:paraId="575B0977" w14:textId="77777777" w:rsidR="003F2D46" w:rsidRPr="0090662B" w:rsidRDefault="003F2D46">
            <w:pPr>
              <w:pStyle w:val="ColorfulList-Accent11"/>
              <w:spacing w:before="60" w:after="60" w:line="100" w:lineRule="atLeast"/>
              <w:ind w:left="0"/>
              <w:jc w:val="center"/>
              <w:rPr>
                <w:rFonts w:ascii="Times New Roman" w:hAnsi="Times New Roman" w:cs="Times New Roman"/>
                <w:b/>
                <w:color w:val="auto"/>
                <w:sz w:val="24"/>
                <w:szCs w:val="24"/>
              </w:rPr>
            </w:pPr>
            <w:r w:rsidRPr="0090662B">
              <w:rPr>
                <w:rFonts w:ascii="Times New Roman" w:hAnsi="Times New Roman" w:cs="Times New Roman"/>
                <w:b/>
                <w:color w:val="auto"/>
                <w:sz w:val="24"/>
                <w:szCs w:val="24"/>
              </w:rPr>
              <w:t>Nội dung</w:t>
            </w:r>
          </w:p>
        </w:tc>
        <w:tc>
          <w:tcPr>
            <w:tcW w:w="7006" w:type="dxa"/>
            <w:tcBorders>
              <w:top w:val="single" w:sz="4" w:space="0" w:color="808080"/>
              <w:left w:val="single" w:sz="4" w:space="0" w:color="808080"/>
              <w:bottom w:val="single" w:sz="4" w:space="0" w:color="808080"/>
            </w:tcBorders>
            <w:shd w:val="clear" w:color="auto" w:fill="D9D9D9"/>
            <w:vAlign w:val="center"/>
          </w:tcPr>
          <w:p w14:paraId="5A86EDD9" w14:textId="77777777" w:rsidR="003F2D46" w:rsidRPr="0090662B" w:rsidRDefault="003F2D46">
            <w:pPr>
              <w:pStyle w:val="ColorfulList-Accent11"/>
              <w:spacing w:before="60" w:after="60" w:line="100" w:lineRule="atLeast"/>
              <w:ind w:left="0"/>
              <w:jc w:val="center"/>
              <w:rPr>
                <w:rFonts w:ascii="Times New Roman" w:hAnsi="Times New Roman" w:cs="Times New Roman"/>
                <w:b/>
                <w:color w:val="auto"/>
                <w:sz w:val="24"/>
                <w:szCs w:val="24"/>
              </w:rPr>
            </w:pPr>
            <w:r w:rsidRPr="0090662B">
              <w:rPr>
                <w:rFonts w:ascii="Times New Roman" w:hAnsi="Times New Roman" w:cs="Times New Roman"/>
                <w:b/>
                <w:color w:val="auto"/>
                <w:sz w:val="24"/>
                <w:szCs w:val="24"/>
              </w:rPr>
              <w:t>Thông tin</w:t>
            </w:r>
          </w:p>
        </w:tc>
        <w:tc>
          <w:tcPr>
            <w:tcW w:w="726" w:type="dxa"/>
            <w:tcBorders>
              <w:top w:val="single" w:sz="4" w:space="0" w:color="808080"/>
              <w:left w:val="single" w:sz="4" w:space="0" w:color="808080"/>
              <w:bottom w:val="single" w:sz="4" w:space="0" w:color="808080"/>
              <w:right w:val="single" w:sz="4" w:space="0" w:color="808080"/>
            </w:tcBorders>
            <w:shd w:val="clear" w:color="auto" w:fill="D9D9D9"/>
            <w:vAlign w:val="center"/>
          </w:tcPr>
          <w:p w14:paraId="055F92F3" w14:textId="77777777" w:rsidR="003F2D46" w:rsidRPr="0090662B" w:rsidRDefault="003F2D46">
            <w:pPr>
              <w:pStyle w:val="ColorfulList-Accent11"/>
              <w:spacing w:before="60" w:after="60" w:line="100" w:lineRule="atLeast"/>
              <w:ind w:left="0"/>
              <w:jc w:val="center"/>
              <w:rPr>
                <w:rFonts w:ascii="Times New Roman" w:hAnsi="Times New Roman" w:cs="Times New Roman"/>
                <w:color w:val="auto"/>
              </w:rPr>
            </w:pPr>
            <w:r w:rsidRPr="0090662B">
              <w:rPr>
                <w:rFonts w:ascii="Times New Roman" w:hAnsi="Times New Roman" w:cs="Times New Roman"/>
                <w:b/>
                <w:color w:val="auto"/>
                <w:sz w:val="24"/>
                <w:szCs w:val="24"/>
              </w:rPr>
              <w:t>KT</w:t>
            </w:r>
          </w:p>
        </w:tc>
      </w:tr>
      <w:tr w:rsidR="003F2D46" w:rsidRPr="0090662B" w14:paraId="013EB045" w14:textId="77777777" w:rsidTr="00721D7C">
        <w:trPr>
          <w:trHeight w:val="705"/>
        </w:trPr>
        <w:tc>
          <w:tcPr>
            <w:tcW w:w="567" w:type="dxa"/>
            <w:tcBorders>
              <w:top w:val="single" w:sz="4" w:space="0" w:color="808080"/>
              <w:left w:val="single" w:sz="4" w:space="0" w:color="808080"/>
              <w:bottom w:val="single" w:sz="4" w:space="0" w:color="808080"/>
            </w:tcBorders>
            <w:shd w:val="clear" w:color="auto" w:fill="FFFFFF"/>
            <w:vAlign w:val="center"/>
          </w:tcPr>
          <w:p w14:paraId="7A960F1E" w14:textId="77777777" w:rsidR="003F2D46" w:rsidRPr="0090662B" w:rsidRDefault="003F2D46">
            <w:pPr>
              <w:pStyle w:val="ColorfulList-Accent11"/>
              <w:spacing w:before="60" w:after="60" w:line="100" w:lineRule="atLeast"/>
              <w:ind w:left="0"/>
              <w:rPr>
                <w:rFonts w:ascii="Times New Roman" w:hAnsi="Times New Roman" w:cs="Times New Roman"/>
                <w:color w:val="auto"/>
                <w:sz w:val="24"/>
                <w:szCs w:val="24"/>
              </w:rPr>
            </w:pPr>
            <w:r w:rsidRPr="0090662B">
              <w:rPr>
                <w:rFonts w:ascii="Times New Roman" w:hAnsi="Times New Roman" w:cs="Times New Roman"/>
                <w:color w:val="auto"/>
                <w:sz w:val="24"/>
                <w:szCs w:val="24"/>
              </w:rPr>
              <w:t>1</w:t>
            </w:r>
          </w:p>
        </w:tc>
        <w:tc>
          <w:tcPr>
            <w:tcW w:w="993" w:type="dxa"/>
            <w:tcBorders>
              <w:top w:val="single" w:sz="4" w:space="0" w:color="808080"/>
              <w:left w:val="single" w:sz="4" w:space="0" w:color="808080"/>
              <w:bottom w:val="single" w:sz="4" w:space="0" w:color="808080"/>
            </w:tcBorders>
            <w:shd w:val="clear" w:color="auto" w:fill="FFFFFF"/>
            <w:vAlign w:val="center"/>
          </w:tcPr>
          <w:p w14:paraId="69CEFBC4" w14:textId="77777777" w:rsidR="003F2D46" w:rsidRPr="0090662B" w:rsidRDefault="003F2D46">
            <w:pPr>
              <w:pStyle w:val="ColorfulList-Accent11"/>
              <w:spacing w:before="60" w:after="60" w:line="100" w:lineRule="atLeast"/>
              <w:ind w:left="0"/>
              <w:rPr>
                <w:rFonts w:ascii="Times New Roman" w:hAnsi="Times New Roman" w:cs="Times New Roman"/>
                <w:color w:val="auto"/>
                <w:sz w:val="24"/>
                <w:szCs w:val="24"/>
              </w:rPr>
            </w:pPr>
            <w:r w:rsidRPr="0090662B">
              <w:rPr>
                <w:rFonts w:ascii="Times New Roman" w:hAnsi="Times New Roman" w:cs="Times New Roman"/>
                <w:color w:val="auto"/>
                <w:sz w:val="24"/>
                <w:szCs w:val="24"/>
              </w:rPr>
              <w:t>Tên hệ thống</w:t>
            </w:r>
          </w:p>
        </w:tc>
        <w:tc>
          <w:tcPr>
            <w:tcW w:w="7006" w:type="dxa"/>
            <w:tcBorders>
              <w:top w:val="single" w:sz="4" w:space="0" w:color="808080"/>
              <w:left w:val="single" w:sz="4" w:space="0" w:color="808080"/>
              <w:bottom w:val="single" w:sz="4" w:space="0" w:color="808080"/>
            </w:tcBorders>
            <w:shd w:val="clear" w:color="auto" w:fill="FFFFFF"/>
            <w:vAlign w:val="center"/>
          </w:tcPr>
          <w:p w14:paraId="449D706F" w14:textId="77777777" w:rsidR="003F2D46" w:rsidRPr="0090662B" w:rsidRDefault="004D4C99" w:rsidP="0093573C">
            <w:pPr>
              <w:spacing w:before="60" w:after="60" w:line="100" w:lineRule="atLeast"/>
              <w:rPr>
                <w:rFonts w:ascii="Times New Roman" w:hAnsi="Times New Roman" w:cs="Times New Roman"/>
                <w:color w:val="auto"/>
                <w:sz w:val="24"/>
                <w:szCs w:val="24"/>
              </w:rPr>
            </w:pPr>
            <w:r w:rsidRPr="0090662B">
              <w:rPr>
                <w:rFonts w:ascii="Times New Roman" w:hAnsi="Times New Roman" w:cs="Times New Roman"/>
                <w:color w:val="auto"/>
                <w:sz w:val="24"/>
                <w:szCs w:val="24"/>
              </w:rPr>
              <w:t xml:space="preserve">Dịch vụ </w:t>
            </w:r>
            <w:r w:rsidR="0093573C">
              <w:rPr>
                <w:rFonts w:ascii="Times New Roman" w:hAnsi="Times New Roman" w:cs="Times New Roman"/>
                <w:color w:val="auto"/>
                <w:sz w:val="24"/>
                <w:szCs w:val="24"/>
              </w:rPr>
              <w:t>USHappy</w:t>
            </w:r>
          </w:p>
        </w:tc>
        <w:tc>
          <w:tcPr>
            <w:tcW w:w="726"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66EF312E" w14:textId="77777777" w:rsidR="003F2D46" w:rsidRPr="0090662B" w:rsidRDefault="003F2D46">
            <w:pPr>
              <w:spacing w:before="60" w:after="60" w:line="100" w:lineRule="atLeast"/>
              <w:rPr>
                <w:rFonts w:ascii="Times New Roman" w:hAnsi="Times New Roman" w:cs="Times New Roman"/>
                <w:color w:val="auto"/>
              </w:rPr>
            </w:pPr>
          </w:p>
        </w:tc>
      </w:tr>
      <w:tr w:rsidR="003F2D46" w:rsidRPr="0090662B" w14:paraId="1568EBD7" w14:textId="77777777" w:rsidTr="00721D7C">
        <w:trPr>
          <w:trHeight w:val="687"/>
        </w:trPr>
        <w:tc>
          <w:tcPr>
            <w:tcW w:w="567" w:type="dxa"/>
            <w:tcBorders>
              <w:top w:val="single" w:sz="4" w:space="0" w:color="808080"/>
              <w:left w:val="single" w:sz="4" w:space="0" w:color="808080"/>
              <w:bottom w:val="single" w:sz="4" w:space="0" w:color="808080"/>
            </w:tcBorders>
            <w:shd w:val="clear" w:color="auto" w:fill="FFFFFF"/>
            <w:vAlign w:val="center"/>
          </w:tcPr>
          <w:p w14:paraId="5CFCF286" w14:textId="77777777" w:rsidR="003F2D46" w:rsidRPr="0090662B" w:rsidRDefault="003F2D46">
            <w:pPr>
              <w:pStyle w:val="ColorfulList-Accent11"/>
              <w:spacing w:before="60" w:after="60" w:line="288" w:lineRule="auto"/>
              <w:ind w:left="0"/>
              <w:rPr>
                <w:rFonts w:ascii="Times New Roman" w:hAnsi="Times New Roman" w:cs="Times New Roman"/>
                <w:color w:val="auto"/>
                <w:sz w:val="24"/>
                <w:szCs w:val="24"/>
              </w:rPr>
            </w:pPr>
            <w:r w:rsidRPr="0090662B">
              <w:rPr>
                <w:rFonts w:ascii="Times New Roman" w:hAnsi="Times New Roman" w:cs="Times New Roman"/>
                <w:color w:val="auto"/>
                <w:sz w:val="24"/>
                <w:szCs w:val="24"/>
              </w:rPr>
              <w:t>2</w:t>
            </w:r>
          </w:p>
        </w:tc>
        <w:tc>
          <w:tcPr>
            <w:tcW w:w="993" w:type="dxa"/>
            <w:tcBorders>
              <w:top w:val="single" w:sz="4" w:space="0" w:color="808080"/>
              <w:left w:val="single" w:sz="4" w:space="0" w:color="808080"/>
              <w:bottom w:val="single" w:sz="4" w:space="0" w:color="808080"/>
            </w:tcBorders>
            <w:shd w:val="clear" w:color="auto" w:fill="FFFFFF"/>
            <w:vAlign w:val="center"/>
          </w:tcPr>
          <w:p w14:paraId="6EF0E601" w14:textId="77777777" w:rsidR="003F2D46" w:rsidRPr="0090662B" w:rsidRDefault="003F2D46">
            <w:pPr>
              <w:pStyle w:val="ColorfulList-Accent11"/>
              <w:spacing w:before="60" w:after="60" w:line="288" w:lineRule="auto"/>
              <w:ind w:left="0"/>
              <w:rPr>
                <w:rFonts w:ascii="Times New Roman" w:hAnsi="Times New Roman" w:cs="Times New Roman"/>
                <w:color w:val="auto"/>
              </w:rPr>
            </w:pPr>
            <w:r w:rsidRPr="0090662B">
              <w:rPr>
                <w:rFonts w:ascii="Times New Roman" w:hAnsi="Times New Roman" w:cs="Times New Roman"/>
                <w:color w:val="auto"/>
                <w:sz w:val="24"/>
                <w:szCs w:val="24"/>
              </w:rPr>
              <w:t>Domain</w:t>
            </w:r>
          </w:p>
        </w:tc>
        <w:tc>
          <w:tcPr>
            <w:tcW w:w="7006" w:type="dxa"/>
            <w:tcBorders>
              <w:top w:val="single" w:sz="4" w:space="0" w:color="808080"/>
              <w:left w:val="single" w:sz="4" w:space="0" w:color="808080"/>
              <w:bottom w:val="single" w:sz="4" w:space="0" w:color="808080"/>
            </w:tcBorders>
            <w:shd w:val="clear" w:color="auto" w:fill="FFFFFF"/>
            <w:vAlign w:val="center"/>
          </w:tcPr>
          <w:p w14:paraId="2AB4AC2D" w14:textId="77777777" w:rsidR="003F2D46" w:rsidRPr="0090662B" w:rsidRDefault="0093573C">
            <w:pPr>
              <w:spacing w:after="0" w:line="100" w:lineRule="atLeast"/>
              <w:rPr>
                <w:rFonts w:ascii="Times New Roman" w:hAnsi="Times New Roman" w:cs="Times New Roman"/>
                <w:color w:val="auto"/>
                <w:sz w:val="24"/>
                <w:szCs w:val="24"/>
              </w:rPr>
            </w:pPr>
            <w:r w:rsidRPr="0093573C">
              <w:rPr>
                <w:rFonts w:ascii="Times New Roman" w:hAnsi="Times New Roman" w:cs="Times New Roman"/>
                <w:color w:val="auto"/>
                <w:sz w:val="24"/>
                <w:szCs w:val="24"/>
              </w:rPr>
              <w:t>www.ushappy.vn</w:t>
            </w:r>
          </w:p>
        </w:tc>
        <w:tc>
          <w:tcPr>
            <w:tcW w:w="726"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703DFEE8" w14:textId="77777777" w:rsidR="003F2D46" w:rsidRPr="0090662B" w:rsidRDefault="003F2D46">
            <w:pPr>
              <w:rPr>
                <w:rFonts w:ascii="Times New Roman" w:hAnsi="Times New Roman" w:cs="Times New Roman"/>
                <w:color w:val="auto"/>
              </w:rPr>
            </w:pPr>
          </w:p>
        </w:tc>
      </w:tr>
      <w:tr w:rsidR="003F2D46" w:rsidRPr="0090662B" w14:paraId="2E035797" w14:textId="77777777" w:rsidTr="00721D7C">
        <w:trPr>
          <w:trHeight w:val="569"/>
        </w:trPr>
        <w:tc>
          <w:tcPr>
            <w:tcW w:w="567" w:type="dxa"/>
            <w:tcBorders>
              <w:top w:val="single" w:sz="4" w:space="0" w:color="808080"/>
              <w:left w:val="single" w:sz="4" w:space="0" w:color="808080"/>
              <w:bottom w:val="single" w:sz="4" w:space="0" w:color="808080"/>
            </w:tcBorders>
            <w:shd w:val="clear" w:color="auto" w:fill="FFFFFF"/>
            <w:vAlign w:val="center"/>
          </w:tcPr>
          <w:p w14:paraId="752C5DC3" w14:textId="77777777" w:rsidR="003F2D46" w:rsidRPr="0090662B" w:rsidRDefault="003F2D46">
            <w:pPr>
              <w:pStyle w:val="ColorfulList-Accent11"/>
              <w:spacing w:before="60" w:after="60" w:line="288" w:lineRule="auto"/>
              <w:ind w:left="0"/>
              <w:rPr>
                <w:rFonts w:ascii="Times New Roman" w:hAnsi="Times New Roman" w:cs="Times New Roman"/>
                <w:color w:val="auto"/>
                <w:sz w:val="24"/>
                <w:szCs w:val="24"/>
              </w:rPr>
            </w:pPr>
            <w:r w:rsidRPr="0090662B">
              <w:rPr>
                <w:rFonts w:ascii="Times New Roman" w:hAnsi="Times New Roman" w:cs="Times New Roman"/>
                <w:color w:val="auto"/>
                <w:sz w:val="24"/>
                <w:szCs w:val="24"/>
              </w:rPr>
              <w:t>3</w:t>
            </w:r>
          </w:p>
        </w:tc>
        <w:tc>
          <w:tcPr>
            <w:tcW w:w="993" w:type="dxa"/>
            <w:tcBorders>
              <w:top w:val="single" w:sz="4" w:space="0" w:color="808080"/>
              <w:left w:val="single" w:sz="4" w:space="0" w:color="808080"/>
              <w:bottom w:val="single" w:sz="4" w:space="0" w:color="808080"/>
            </w:tcBorders>
            <w:shd w:val="clear" w:color="auto" w:fill="FFFFFF"/>
            <w:vAlign w:val="center"/>
          </w:tcPr>
          <w:p w14:paraId="4215E6B2" w14:textId="77777777" w:rsidR="003F2D46" w:rsidRPr="0090662B" w:rsidRDefault="003F2D46">
            <w:pPr>
              <w:pStyle w:val="ColorfulList-Accent11"/>
              <w:spacing w:before="60" w:after="60" w:line="288" w:lineRule="auto"/>
              <w:ind w:left="0"/>
              <w:rPr>
                <w:rFonts w:ascii="Times New Roman" w:hAnsi="Times New Roman" w:cs="Times New Roman"/>
                <w:color w:val="auto"/>
                <w:sz w:val="24"/>
                <w:szCs w:val="24"/>
              </w:rPr>
            </w:pPr>
            <w:r w:rsidRPr="0090662B">
              <w:rPr>
                <w:rFonts w:ascii="Times New Roman" w:hAnsi="Times New Roman" w:cs="Times New Roman"/>
                <w:color w:val="auto"/>
                <w:sz w:val="24"/>
                <w:szCs w:val="24"/>
              </w:rPr>
              <w:t xml:space="preserve">Đầu số </w:t>
            </w:r>
          </w:p>
        </w:tc>
        <w:tc>
          <w:tcPr>
            <w:tcW w:w="7006" w:type="dxa"/>
            <w:tcBorders>
              <w:top w:val="single" w:sz="4" w:space="0" w:color="808080"/>
              <w:left w:val="single" w:sz="4" w:space="0" w:color="808080"/>
              <w:bottom w:val="single" w:sz="4" w:space="0" w:color="808080"/>
            </w:tcBorders>
            <w:shd w:val="clear" w:color="auto" w:fill="FFFFFF"/>
            <w:vAlign w:val="center"/>
          </w:tcPr>
          <w:p w14:paraId="5D400105" w14:textId="77777777" w:rsidR="003F2D46" w:rsidRPr="0090662B" w:rsidRDefault="0093573C" w:rsidP="004D4C99">
            <w:pPr>
              <w:spacing w:after="0" w:line="100" w:lineRule="atLeast"/>
              <w:rPr>
                <w:rFonts w:ascii="Times New Roman" w:hAnsi="Times New Roman" w:cs="Times New Roman"/>
                <w:color w:val="auto"/>
                <w:sz w:val="24"/>
                <w:szCs w:val="24"/>
              </w:rPr>
            </w:pPr>
            <w:r>
              <w:rPr>
                <w:rFonts w:ascii="Times New Roman" w:hAnsi="Times New Roman" w:cs="Times New Roman"/>
                <w:color w:val="auto"/>
                <w:sz w:val="24"/>
                <w:szCs w:val="24"/>
              </w:rPr>
              <w:t>1269</w:t>
            </w:r>
          </w:p>
        </w:tc>
        <w:tc>
          <w:tcPr>
            <w:tcW w:w="726"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7B740C28" w14:textId="77777777" w:rsidR="003F2D46" w:rsidRPr="0090662B" w:rsidRDefault="003F2D46">
            <w:pPr>
              <w:rPr>
                <w:rFonts w:ascii="Times New Roman" w:hAnsi="Times New Roman" w:cs="Times New Roman"/>
                <w:color w:val="auto"/>
              </w:rPr>
            </w:pPr>
          </w:p>
        </w:tc>
      </w:tr>
      <w:tr w:rsidR="004D4C99" w:rsidRPr="0090662B" w14:paraId="6E8A6106" w14:textId="77777777" w:rsidTr="00721D7C">
        <w:trPr>
          <w:trHeight w:val="165"/>
        </w:trPr>
        <w:tc>
          <w:tcPr>
            <w:tcW w:w="567" w:type="dxa"/>
            <w:tcBorders>
              <w:top w:val="single" w:sz="4" w:space="0" w:color="808080"/>
              <w:left w:val="single" w:sz="4" w:space="0" w:color="808080"/>
              <w:bottom w:val="single" w:sz="4" w:space="0" w:color="808080"/>
            </w:tcBorders>
            <w:shd w:val="clear" w:color="auto" w:fill="FFFFFF"/>
            <w:vAlign w:val="center"/>
          </w:tcPr>
          <w:p w14:paraId="5143F579" w14:textId="77777777" w:rsidR="004D4C99" w:rsidRPr="0090662B" w:rsidRDefault="004D4C99">
            <w:pPr>
              <w:pStyle w:val="ColorfulList-Accent11"/>
              <w:spacing w:before="60" w:after="60" w:line="288" w:lineRule="auto"/>
              <w:ind w:left="0"/>
              <w:rPr>
                <w:rFonts w:ascii="Times New Roman" w:hAnsi="Times New Roman" w:cs="Times New Roman"/>
                <w:color w:val="auto"/>
                <w:sz w:val="24"/>
                <w:szCs w:val="24"/>
              </w:rPr>
            </w:pPr>
            <w:r w:rsidRPr="0090662B">
              <w:rPr>
                <w:rFonts w:ascii="Times New Roman" w:hAnsi="Times New Roman" w:cs="Times New Roman"/>
                <w:color w:val="auto"/>
                <w:sz w:val="24"/>
                <w:szCs w:val="24"/>
              </w:rPr>
              <w:t>4</w:t>
            </w:r>
          </w:p>
        </w:tc>
        <w:tc>
          <w:tcPr>
            <w:tcW w:w="993" w:type="dxa"/>
            <w:tcBorders>
              <w:top w:val="single" w:sz="4" w:space="0" w:color="808080"/>
              <w:left w:val="single" w:sz="4" w:space="0" w:color="808080"/>
              <w:bottom w:val="single" w:sz="4" w:space="0" w:color="808080"/>
            </w:tcBorders>
            <w:shd w:val="clear" w:color="auto" w:fill="FFFFFF"/>
            <w:vAlign w:val="center"/>
          </w:tcPr>
          <w:p w14:paraId="372D16F2" w14:textId="77777777" w:rsidR="004D4C99" w:rsidRPr="0090662B" w:rsidRDefault="004D4C99">
            <w:pPr>
              <w:pStyle w:val="ColorfulList-Accent11"/>
              <w:spacing w:before="60" w:after="60" w:line="288" w:lineRule="auto"/>
              <w:ind w:left="0"/>
              <w:rPr>
                <w:rFonts w:ascii="Times New Roman" w:hAnsi="Times New Roman" w:cs="Times New Roman"/>
                <w:color w:val="auto"/>
              </w:rPr>
            </w:pPr>
            <w:r w:rsidRPr="0090662B">
              <w:rPr>
                <w:rFonts w:ascii="Times New Roman" w:hAnsi="Times New Roman" w:cs="Times New Roman"/>
                <w:color w:val="auto"/>
                <w:sz w:val="24"/>
                <w:szCs w:val="24"/>
              </w:rPr>
              <w:t xml:space="preserve">Giá cước </w:t>
            </w:r>
          </w:p>
        </w:tc>
        <w:tc>
          <w:tcPr>
            <w:tcW w:w="7006" w:type="dxa"/>
            <w:tcBorders>
              <w:top w:val="single" w:sz="4" w:space="0" w:color="808080"/>
              <w:left w:val="single" w:sz="4" w:space="0" w:color="808080"/>
              <w:bottom w:val="single" w:sz="4" w:space="0" w:color="808080"/>
            </w:tcBorders>
            <w:shd w:val="clear" w:color="auto" w:fill="FFFFFF"/>
            <w:vAlign w:val="center"/>
          </w:tcPr>
          <w:p w14:paraId="57D622A5" w14:textId="77777777" w:rsidR="00C75751" w:rsidRPr="0090662B" w:rsidRDefault="0093573C" w:rsidP="00C75751">
            <w:pPr>
              <w:spacing w:after="0" w:line="100" w:lineRule="atLeast"/>
              <w:rPr>
                <w:rFonts w:ascii="Times New Roman" w:hAnsi="Times New Roman" w:cs="Times New Roman"/>
                <w:color w:val="auto"/>
              </w:rPr>
            </w:pPr>
            <w:r w:rsidRPr="0093573C">
              <w:rPr>
                <w:rFonts w:ascii="Times New Roman" w:hAnsi="Times New Roman" w:cs="Times New Roman"/>
                <w:color w:val="auto"/>
              </w:rPr>
              <w:t>USHAPPY_GOINGAY</w:t>
            </w:r>
            <w:r>
              <w:rPr>
                <w:rFonts w:ascii="Times New Roman" w:hAnsi="Times New Roman" w:cs="Times New Roman"/>
                <w:color w:val="auto"/>
              </w:rPr>
              <w:t xml:space="preserve"> </w:t>
            </w:r>
            <w:r w:rsidR="00C75751" w:rsidRPr="0090662B">
              <w:rPr>
                <w:rFonts w:ascii="Times New Roman" w:hAnsi="Times New Roman" w:cs="Times New Roman"/>
                <w:color w:val="auto"/>
              </w:rPr>
              <w:t>giá cước 2000/ngày</w:t>
            </w:r>
          </w:p>
          <w:p w14:paraId="4CFC00E3" w14:textId="77777777" w:rsidR="004D4C99" w:rsidRPr="0090662B" w:rsidRDefault="0093573C" w:rsidP="0093573C">
            <w:pPr>
              <w:spacing w:after="0" w:line="100" w:lineRule="atLeast"/>
              <w:rPr>
                <w:rFonts w:ascii="Times New Roman" w:hAnsi="Times New Roman" w:cs="Times New Roman"/>
                <w:color w:val="auto"/>
                <w:sz w:val="24"/>
                <w:szCs w:val="24"/>
              </w:rPr>
            </w:pPr>
            <w:r>
              <w:rPr>
                <w:rFonts w:ascii="Times New Roman" w:hAnsi="Times New Roman" w:cs="Times New Roman"/>
                <w:b/>
                <w:color w:val="auto"/>
              </w:rPr>
              <w:t>1.000đ-2</w:t>
            </w:r>
            <w:r w:rsidR="00C75751" w:rsidRPr="0090662B">
              <w:rPr>
                <w:rFonts w:ascii="Times New Roman" w:hAnsi="Times New Roman" w:cs="Times New Roman"/>
                <w:b/>
                <w:color w:val="auto"/>
              </w:rPr>
              <w:t xml:space="preserve">0.000đ </w:t>
            </w:r>
            <w:r w:rsidR="00C75751" w:rsidRPr="0090662B">
              <w:rPr>
                <w:rFonts w:ascii="Times New Roman" w:hAnsi="Times New Roman" w:cs="Times New Roman"/>
                <w:color w:val="auto"/>
              </w:rPr>
              <w:t>(Download lẻ)</w:t>
            </w:r>
          </w:p>
        </w:tc>
        <w:tc>
          <w:tcPr>
            <w:tcW w:w="726"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7ABAE259" w14:textId="77777777" w:rsidR="004D4C99" w:rsidRPr="0090662B" w:rsidRDefault="004D4C99">
            <w:pPr>
              <w:rPr>
                <w:rFonts w:ascii="Times New Roman" w:hAnsi="Times New Roman" w:cs="Times New Roman"/>
                <w:color w:val="auto"/>
              </w:rPr>
            </w:pPr>
          </w:p>
        </w:tc>
      </w:tr>
      <w:tr w:rsidR="00C75751" w:rsidRPr="0090662B" w14:paraId="621772EC" w14:textId="77777777" w:rsidTr="00721D7C">
        <w:trPr>
          <w:trHeight w:val="2478"/>
        </w:trPr>
        <w:tc>
          <w:tcPr>
            <w:tcW w:w="567" w:type="dxa"/>
            <w:tcBorders>
              <w:top w:val="single" w:sz="4" w:space="0" w:color="000000"/>
              <w:left w:val="single" w:sz="4" w:space="0" w:color="808080"/>
              <w:bottom w:val="single" w:sz="4" w:space="0" w:color="808080"/>
            </w:tcBorders>
            <w:shd w:val="clear" w:color="auto" w:fill="FFFFFF"/>
            <w:vAlign w:val="center"/>
          </w:tcPr>
          <w:p w14:paraId="4DB90436" w14:textId="77777777" w:rsidR="00C75751" w:rsidRPr="0090662B" w:rsidRDefault="00C75751" w:rsidP="002B0FB7">
            <w:pPr>
              <w:pStyle w:val="ColorfulList-Accent11"/>
              <w:spacing w:before="60" w:after="60" w:line="288" w:lineRule="auto"/>
              <w:ind w:left="0"/>
              <w:rPr>
                <w:rFonts w:ascii="Times New Roman" w:hAnsi="Times New Roman" w:cs="Times New Roman"/>
                <w:color w:val="auto"/>
                <w:sz w:val="24"/>
                <w:szCs w:val="24"/>
              </w:rPr>
            </w:pPr>
            <w:r w:rsidRPr="0090662B">
              <w:rPr>
                <w:rFonts w:ascii="Times New Roman" w:hAnsi="Times New Roman" w:cs="Times New Roman"/>
                <w:color w:val="auto"/>
                <w:sz w:val="24"/>
                <w:szCs w:val="24"/>
              </w:rPr>
              <w:lastRenderedPageBreak/>
              <w:t>5</w:t>
            </w:r>
          </w:p>
        </w:tc>
        <w:tc>
          <w:tcPr>
            <w:tcW w:w="993" w:type="dxa"/>
            <w:tcBorders>
              <w:top w:val="single" w:sz="4" w:space="0" w:color="000000"/>
              <w:left w:val="single" w:sz="4" w:space="0" w:color="808080"/>
              <w:bottom w:val="single" w:sz="4" w:space="0" w:color="808080"/>
            </w:tcBorders>
            <w:shd w:val="clear" w:color="auto" w:fill="FFFFFF"/>
            <w:vAlign w:val="center"/>
          </w:tcPr>
          <w:p w14:paraId="4DE36E26" w14:textId="77777777" w:rsidR="00C75751" w:rsidRPr="0090662B" w:rsidRDefault="00C75751" w:rsidP="002B0FB7">
            <w:pPr>
              <w:pStyle w:val="ColorfulList-Accent11"/>
              <w:spacing w:before="60" w:after="60" w:line="288" w:lineRule="auto"/>
              <w:ind w:left="0"/>
              <w:rPr>
                <w:rFonts w:ascii="Times New Roman" w:hAnsi="Times New Roman" w:cs="Times New Roman"/>
                <w:color w:val="auto"/>
              </w:rPr>
            </w:pPr>
            <w:r w:rsidRPr="0090662B">
              <w:rPr>
                <w:rFonts w:ascii="Times New Roman" w:hAnsi="Times New Roman" w:cs="Times New Roman"/>
                <w:color w:val="auto"/>
                <w:sz w:val="24"/>
                <w:szCs w:val="24"/>
              </w:rPr>
              <w:t>IP kết nối</w:t>
            </w:r>
          </w:p>
        </w:tc>
        <w:tc>
          <w:tcPr>
            <w:tcW w:w="7006" w:type="dxa"/>
            <w:tcBorders>
              <w:top w:val="single" w:sz="4" w:space="0" w:color="000000"/>
              <w:left w:val="single" w:sz="4" w:space="0" w:color="808080"/>
              <w:bottom w:val="single" w:sz="4" w:space="0" w:color="808080"/>
            </w:tcBorders>
            <w:shd w:val="clear" w:color="auto" w:fill="FFFFFF"/>
          </w:tcPr>
          <w:p w14:paraId="29057C2D" w14:textId="77777777" w:rsidR="00721D7C" w:rsidRPr="0090662B" w:rsidRDefault="00721D7C" w:rsidP="00721D7C">
            <w:pPr>
              <w:spacing w:after="0" w:line="100" w:lineRule="atLeast"/>
              <w:rPr>
                <w:rFonts w:ascii="Times New Roman" w:hAnsi="Times New Roman" w:cs="Times New Roman"/>
                <w:color w:val="auto"/>
              </w:rPr>
            </w:pPr>
            <w:r w:rsidRPr="0090662B">
              <w:rPr>
                <w:rFonts w:ascii="Times New Roman" w:hAnsi="Times New Roman" w:cs="Times New Roman"/>
                <w:color w:val="auto"/>
              </w:rPr>
              <w:t>Server1: (</w:t>
            </w:r>
            <w:r w:rsidR="00BD0196">
              <w:rPr>
                <w:rFonts w:ascii="Times New Roman" w:hAnsi="Times New Roman" w:cs="Times New Roman"/>
                <w:color w:val="auto"/>
              </w:rPr>
              <w:t>Application + Database Active</w:t>
            </w:r>
            <w:r w:rsidRPr="0090662B">
              <w:rPr>
                <w:rFonts w:ascii="Times New Roman" w:hAnsi="Times New Roman" w:cs="Times New Roman"/>
                <w:color w:val="auto"/>
              </w:rPr>
              <w:t xml:space="preserve">) </w:t>
            </w:r>
          </w:p>
          <w:p w14:paraId="5279920E" w14:textId="77777777" w:rsidR="00721D7C" w:rsidRPr="0090662B" w:rsidRDefault="00721D7C" w:rsidP="00BD0196">
            <w:pPr>
              <w:spacing w:after="0" w:line="100" w:lineRule="atLeast"/>
              <w:rPr>
                <w:rFonts w:ascii="Times New Roman" w:hAnsi="Times New Roman" w:cs="Times New Roman"/>
                <w:color w:val="auto"/>
              </w:rPr>
            </w:pPr>
            <w:r w:rsidRPr="0090662B">
              <w:rPr>
                <w:rFonts w:ascii="Times New Roman" w:hAnsi="Times New Roman" w:cs="Times New Roman"/>
                <w:color w:val="auto"/>
              </w:rPr>
              <w:t xml:space="preserve">Ip public : </w:t>
            </w:r>
            <w:r w:rsidR="00BD0196" w:rsidRPr="00BD0196">
              <w:rPr>
                <w:rFonts w:ascii="Times New Roman" w:hAnsi="Times New Roman" w:cs="Times New Roman"/>
                <w:color w:val="auto"/>
              </w:rPr>
              <w:t>210.211.126.19</w:t>
            </w:r>
          </w:p>
          <w:p w14:paraId="1CE4F669" w14:textId="77777777" w:rsidR="00721D7C" w:rsidRDefault="00721D7C" w:rsidP="00721D7C">
            <w:pPr>
              <w:spacing w:after="0" w:line="100" w:lineRule="atLeast"/>
              <w:rPr>
                <w:rFonts w:ascii="Times New Roman" w:hAnsi="Times New Roman" w:cs="Times New Roman"/>
                <w:color w:val="auto"/>
              </w:rPr>
            </w:pPr>
            <w:r w:rsidRPr="0090662B">
              <w:rPr>
                <w:rFonts w:ascii="Times New Roman" w:hAnsi="Times New Roman" w:cs="Times New Roman"/>
                <w:color w:val="auto"/>
              </w:rPr>
              <w:t xml:space="preserve">ip private: </w:t>
            </w:r>
            <w:r w:rsidR="00BD0196" w:rsidRPr="00BD0196">
              <w:rPr>
                <w:rFonts w:ascii="Times New Roman" w:hAnsi="Times New Roman" w:cs="Times New Roman"/>
                <w:color w:val="auto"/>
              </w:rPr>
              <w:t>10.58.37.205</w:t>
            </w:r>
          </w:p>
          <w:p w14:paraId="16CDCD06" w14:textId="77777777" w:rsidR="00BD0196" w:rsidRPr="0090662B" w:rsidRDefault="00BD0196" w:rsidP="00721D7C">
            <w:pPr>
              <w:spacing w:after="0" w:line="100" w:lineRule="atLeast"/>
              <w:rPr>
                <w:rFonts w:ascii="Times New Roman" w:hAnsi="Times New Roman" w:cs="Times New Roman"/>
                <w:color w:val="auto"/>
              </w:rPr>
            </w:pPr>
            <w:r>
              <w:rPr>
                <w:rFonts w:ascii="Times New Roman" w:hAnsi="Times New Roman" w:cs="Times New Roman"/>
                <w:color w:val="auto"/>
              </w:rPr>
              <w:t>VIP: 10.58.37.207</w:t>
            </w:r>
          </w:p>
          <w:p w14:paraId="703F1F77" w14:textId="77777777" w:rsidR="00C75751" w:rsidRPr="0090662B" w:rsidRDefault="00BD0196" w:rsidP="00C75751">
            <w:pPr>
              <w:spacing w:after="0" w:line="100" w:lineRule="atLeast"/>
              <w:jc w:val="center"/>
              <w:rPr>
                <w:rFonts w:ascii="Times New Roman" w:hAnsi="Times New Roman" w:cs="Times New Roman"/>
                <w:color w:val="auto"/>
              </w:rPr>
            </w:pPr>
            <w:r>
              <w:object w:dxaOrig="14010" w:dyaOrig="5925" w14:anchorId="544834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75pt;height:143.25pt" o:ole="">
                  <v:imagedata r:id="rId7" o:title=""/>
                </v:shape>
                <o:OLEObject Type="Embed" ProgID="PBrush" ShapeID="_x0000_i1025" DrawAspect="Content" ObjectID="_1619297603" r:id="rId8"/>
              </w:object>
            </w:r>
          </w:p>
          <w:p w14:paraId="40A71297" w14:textId="77777777" w:rsidR="00721D7C" w:rsidRPr="0090662B" w:rsidRDefault="00721D7C" w:rsidP="00721D7C">
            <w:pPr>
              <w:spacing w:after="0" w:line="100" w:lineRule="atLeast"/>
              <w:rPr>
                <w:rFonts w:ascii="Times New Roman" w:hAnsi="Times New Roman" w:cs="Times New Roman"/>
                <w:color w:val="auto"/>
              </w:rPr>
            </w:pPr>
            <w:r w:rsidRPr="0090662B">
              <w:rPr>
                <w:rFonts w:ascii="Times New Roman" w:hAnsi="Times New Roman" w:cs="Times New Roman"/>
                <w:color w:val="auto"/>
              </w:rPr>
              <w:t>Server2: (</w:t>
            </w:r>
            <w:r w:rsidR="00BD0196">
              <w:rPr>
                <w:rFonts w:ascii="Times New Roman" w:hAnsi="Times New Roman" w:cs="Times New Roman"/>
                <w:color w:val="auto"/>
              </w:rPr>
              <w:t>Application + Database Backup</w:t>
            </w:r>
            <w:r w:rsidRPr="0090662B">
              <w:rPr>
                <w:rFonts w:ascii="Times New Roman" w:hAnsi="Times New Roman" w:cs="Times New Roman"/>
                <w:color w:val="auto"/>
              </w:rPr>
              <w:t>)</w:t>
            </w:r>
          </w:p>
          <w:p w14:paraId="6480F628" w14:textId="77777777" w:rsidR="00EC27AD" w:rsidRPr="0090662B" w:rsidRDefault="00EC27AD" w:rsidP="00EC27AD">
            <w:pPr>
              <w:spacing w:after="0" w:line="100" w:lineRule="atLeast"/>
              <w:rPr>
                <w:rFonts w:ascii="Times New Roman" w:hAnsi="Times New Roman" w:cs="Times New Roman"/>
                <w:color w:val="auto"/>
              </w:rPr>
            </w:pPr>
            <w:r w:rsidRPr="0090662B">
              <w:rPr>
                <w:rFonts w:ascii="Times New Roman" w:hAnsi="Times New Roman" w:cs="Times New Roman"/>
                <w:color w:val="auto"/>
              </w:rPr>
              <w:t xml:space="preserve">Ip public : </w:t>
            </w:r>
            <w:r>
              <w:rPr>
                <w:rFonts w:ascii="Times New Roman" w:hAnsi="Times New Roman" w:cs="Times New Roman"/>
                <w:color w:val="auto"/>
              </w:rPr>
              <w:t>210.211.126.20</w:t>
            </w:r>
          </w:p>
          <w:p w14:paraId="42704B6D" w14:textId="77777777" w:rsidR="00820795" w:rsidRDefault="00721D7C" w:rsidP="00820795">
            <w:pPr>
              <w:spacing w:after="0" w:line="100" w:lineRule="atLeast"/>
              <w:rPr>
                <w:rFonts w:ascii="Times New Roman" w:hAnsi="Times New Roman" w:cs="Times New Roman"/>
                <w:color w:val="auto"/>
              </w:rPr>
            </w:pPr>
            <w:r w:rsidRPr="0090662B">
              <w:rPr>
                <w:rFonts w:ascii="Times New Roman" w:hAnsi="Times New Roman" w:cs="Times New Roman"/>
                <w:color w:val="auto"/>
              </w:rPr>
              <w:t xml:space="preserve">ip </w:t>
            </w:r>
            <w:r w:rsidR="00EC27AD" w:rsidRPr="0090662B">
              <w:rPr>
                <w:rFonts w:ascii="Times New Roman" w:hAnsi="Times New Roman" w:cs="Times New Roman"/>
                <w:color w:val="auto"/>
              </w:rPr>
              <w:t>private</w:t>
            </w:r>
            <w:r w:rsidRPr="0090662B">
              <w:rPr>
                <w:rFonts w:ascii="Times New Roman" w:hAnsi="Times New Roman" w:cs="Times New Roman"/>
                <w:color w:val="auto"/>
              </w:rPr>
              <w:t xml:space="preserve">: </w:t>
            </w:r>
            <w:r w:rsidR="00820795" w:rsidRPr="00BD0196">
              <w:rPr>
                <w:rFonts w:ascii="Times New Roman" w:hAnsi="Times New Roman" w:cs="Times New Roman"/>
                <w:color w:val="auto"/>
              </w:rPr>
              <w:t>10.58.37.20</w:t>
            </w:r>
            <w:r w:rsidR="00820795">
              <w:rPr>
                <w:rFonts w:ascii="Times New Roman" w:hAnsi="Times New Roman" w:cs="Times New Roman"/>
                <w:color w:val="auto"/>
              </w:rPr>
              <w:t>6</w:t>
            </w:r>
          </w:p>
          <w:p w14:paraId="690A67D7" w14:textId="77777777" w:rsidR="00721D7C" w:rsidRPr="0090662B" w:rsidRDefault="00820795" w:rsidP="00820795">
            <w:pPr>
              <w:spacing w:after="0" w:line="100" w:lineRule="atLeast"/>
              <w:rPr>
                <w:rFonts w:ascii="Times New Roman" w:hAnsi="Times New Roman" w:cs="Times New Roman"/>
                <w:color w:val="auto"/>
              </w:rPr>
            </w:pPr>
            <w:r>
              <w:rPr>
                <w:rFonts w:ascii="Times New Roman" w:hAnsi="Times New Roman" w:cs="Times New Roman"/>
                <w:color w:val="auto"/>
              </w:rPr>
              <w:t>VIP: 10.58.37.207</w:t>
            </w:r>
          </w:p>
          <w:p w14:paraId="4F3E9BBD" w14:textId="77777777" w:rsidR="00721D7C" w:rsidRPr="0090662B" w:rsidRDefault="001823BB" w:rsidP="001823BB">
            <w:pPr>
              <w:spacing w:after="0" w:line="100" w:lineRule="atLeast"/>
              <w:jc w:val="center"/>
              <w:rPr>
                <w:rFonts w:ascii="Times New Roman" w:hAnsi="Times New Roman" w:cs="Times New Roman"/>
                <w:color w:val="auto"/>
              </w:rPr>
            </w:pPr>
            <w:r>
              <w:object w:dxaOrig="14010" w:dyaOrig="7125" w14:anchorId="710DE5AB">
                <v:shape id="_x0000_i1026" type="#_x0000_t75" style="width:339.75pt;height:173.25pt" o:ole="">
                  <v:imagedata r:id="rId9" o:title=""/>
                </v:shape>
                <o:OLEObject Type="Embed" ProgID="PBrush" ShapeID="_x0000_i1026" DrawAspect="Content" ObjectID="_1619297604" r:id="rId10"/>
              </w:object>
            </w:r>
          </w:p>
        </w:tc>
        <w:tc>
          <w:tcPr>
            <w:tcW w:w="726" w:type="dxa"/>
            <w:tcBorders>
              <w:top w:val="single" w:sz="4" w:space="0" w:color="000000"/>
              <w:left w:val="single" w:sz="4" w:space="0" w:color="808080"/>
              <w:bottom w:val="single" w:sz="4" w:space="0" w:color="808080"/>
              <w:right w:val="single" w:sz="4" w:space="0" w:color="000000"/>
            </w:tcBorders>
            <w:shd w:val="clear" w:color="auto" w:fill="FFFFFF"/>
            <w:vAlign w:val="center"/>
          </w:tcPr>
          <w:p w14:paraId="2FE98C6F" w14:textId="77777777" w:rsidR="00C75751" w:rsidRPr="0090662B" w:rsidRDefault="00C75751" w:rsidP="002B0FB7">
            <w:pPr>
              <w:rPr>
                <w:rFonts w:ascii="Times New Roman" w:hAnsi="Times New Roman" w:cs="Times New Roman"/>
                <w:color w:val="auto"/>
              </w:rPr>
            </w:pPr>
          </w:p>
          <w:p w14:paraId="2DBD51F2" w14:textId="77777777" w:rsidR="00721D7C" w:rsidRPr="0090662B" w:rsidRDefault="00721D7C" w:rsidP="002B0FB7">
            <w:pPr>
              <w:rPr>
                <w:rFonts w:ascii="Times New Roman" w:hAnsi="Times New Roman" w:cs="Times New Roman"/>
                <w:color w:val="auto"/>
              </w:rPr>
            </w:pPr>
          </w:p>
          <w:p w14:paraId="52FD7FAA" w14:textId="77777777" w:rsidR="00721D7C" w:rsidRPr="0090662B" w:rsidRDefault="00721D7C" w:rsidP="002B0FB7">
            <w:pPr>
              <w:rPr>
                <w:rFonts w:ascii="Times New Roman" w:hAnsi="Times New Roman" w:cs="Times New Roman"/>
                <w:color w:val="auto"/>
              </w:rPr>
            </w:pPr>
          </w:p>
        </w:tc>
      </w:tr>
      <w:tr w:rsidR="00C75751" w:rsidRPr="0090662B" w14:paraId="03468205" w14:textId="77777777" w:rsidTr="00721D7C">
        <w:trPr>
          <w:trHeight w:val="1331"/>
        </w:trPr>
        <w:tc>
          <w:tcPr>
            <w:tcW w:w="567" w:type="dxa"/>
            <w:tcBorders>
              <w:top w:val="single" w:sz="4" w:space="0" w:color="808080"/>
              <w:left w:val="single" w:sz="4" w:space="0" w:color="808080"/>
              <w:bottom w:val="single" w:sz="4" w:space="0" w:color="808080"/>
            </w:tcBorders>
            <w:shd w:val="clear" w:color="auto" w:fill="FFFFFF"/>
            <w:vAlign w:val="center"/>
          </w:tcPr>
          <w:p w14:paraId="38A0C397" w14:textId="77777777" w:rsidR="00C75751" w:rsidRPr="0090662B" w:rsidRDefault="00C75751" w:rsidP="002B0FB7">
            <w:pPr>
              <w:pStyle w:val="ColorfulList-Accent11"/>
              <w:spacing w:before="60" w:after="60" w:line="288" w:lineRule="auto"/>
              <w:ind w:left="0"/>
              <w:rPr>
                <w:rFonts w:ascii="Times New Roman" w:hAnsi="Times New Roman" w:cs="Times New Roman"/>
                <w:color w:val="auto"/>
                <w:sz w:val="24"/>
                <w:szCs w:val="24"/>
              </w:rPr>
            </w:pPr>
            <w:r w:rsidRPr="0090662B">
              <w:rPr>
                <w:rFonts w:ascii="Times New Roman" w:hAnsi="Times New Roman" w:cs="Times New Roman"/>
                <w:color w:val="auto"/>
                <w:sz w:val="24"/>
                <w:szCs w:val="24"/>
              </w:rPr>
              <w:t>6</w:t>
            </w:r>
          </w:p>
        </w:tc>
        <w:tc>
          <w:tcPr>
            <w:tcW w:w="993" w:type="dxa"/>
            <w:tcBorders>
              <w:top w:val="single" w:sz="4" w:space="0" w:color="808080"/>
              <w:left w:val="single" w:sz="4" w:space="0" w:color="808080"/>
              <w:bottom w:val="single" w:sz="4" w:space="0" w:color="808080"/>
            </w:tcBorders>
            <w:shd w:val="clear" w:color="auto" w:fill="FFFFFF"/>
            <w:vAlign w:val="center"/>
          </w:tcPr>
          <w:p w14:paraId="0A7C5B5D" w14:textId="77777777" w:rsidR="00C75751" w:rsidRPr="0090662B" w:rsidRDefault="00C75751" w:rsidP="002B0FB7">
            <w:pPr>
              <w:pStyle w:val="ColorfulList-Accent11"/>
              <w:spacing w:before="60" w:after="60" w:line="288" w:lineRule="auto"/>
              <w:ind w:left="0"/>
              <w:rPr>
                <w:rFonts w:ascii="Times New Roman" w:hAnsi="Times New Roman" w:cs="Times New Roman"/>
                <w:color w:val="auto"/>
              </w:rPr>
            </w:pPr>
            <w:r w:rsidRPr="0090662B">
              <w:rPr>
                <w:rFonts w:ascii="Times New Roman" w:hAnsi="Times New Roman" w:cs="Times New Roman"/>
                <w:color w:val="auto"/>
                <w:sz w:val="24"/>
                <w:szCs w:val="24"/>
              </w:rPr>
              <w:t>Thông tin bảng route từng server</w:t>
            </w:r>
          </w:p>
        </w:tc>
        <w:tc>
          <w:tcPr>
            <w:tcW w:w="7006" w:type="dxa"/>
            <w:tcBorders>
              <w:top w:val="single" w:sz="4" w:space="0" w:color="808080"/>
              <w:left w:val="single" w:sz="4" w:space="0" w:color="808080"/>
              <w:bottom w:val="single" w:sz="4" w:space="0" w:color="808080"/>
            </w:tcBorders>
            <w:shd w:val="clear" w:color="auto" w:fill="FFFFFF"/>
            <w:vAlign w:val="center"/>
          </w:tcPr>
          <w:p w14:paraId="5FC9BAA7" w14:textId="77777777" w:rsidR="00721D7C" w:rsidRPr="0090662B" w:rsidRDefault="00721D7C" w:rsidP="00682088">
            <w:pPr>
              <w:spacing w:after="0" w:line="100" w:lineRule="atLeast"/>
              <w:rPr>
                <w:rFonts w:ascii="Times New Roman" w:hAnsi="Times New Roman" w:cs="Times New Roman"/>
                <w:color w:val="auto"/>
              </w:rPr>
            </w:pPr>
            <w:r w:rsidRPr="0090662B">
              <w:rPr>
                <w:rFonts w:ascii="Times New Roman" w:hAnsi="Times New Roman" w:cs="Times New Roman"/>
                <w:color w:val="auto"/>
              </w:rPr>
              <w:t xml:space="preserve">Server1: </w:t>
            </w:r>
            <w:r w:rsidR="001823BB" w:rsidRPr="00BD0196">
              <w:rPr>
                <w:rFonts w:ascii="Times New Roman" w:hAnsi="Times New Roman" w:cs="Times New Roman"/>
                <w:color w:val="auto"/>
              </w:rPr>
              <w:t>210.211.126.19</w:t>
            </w:r>
          </w:p>
          <w:p w14:paraId="590A7787" w14:textId="77777777" w:rsidR="00C75751" w:rsidRPr="0090662B" w:rsidRDefault="001823BB" w:rsidP="00682088">
            <w:pPr>
              <w:spacing w:after="0"/>
              <w:rPr>
                <w:rFonts w:ascii="Times New Roman" w:hAnsi="Times New Roman" w:cs="Times New Roman"/>
                <w:color w:val="auto"/>
                <w:sz w:val="24"/>
                <w:szCs w:val="24"/>
              </w:rPr>
            </w:pPr>
            <w:r>
              <w:object w:dxaOrig="14040" w:dyaOrig="2535" w14:anchorId="3D30C410">
                <v:shape id="_x0000_i1027" type="#_x0000_t75" style="width:339.75pt;height:61.5pt" o:ole="">
                  <v:imagedata r:id="rId11" o:title=""/>
                </v:shape>
                <o:OLEObject Type="Embed" ProgID="PBrush" ShapeID="_x0000_i1027" DrawAspect="Content" ObjectID="_1619297605" r:id="rId12"/>
              </w:object>
            </w:r>
          </w:p>
          <w:p w14:paraId="01984E3D" w14:textId="77777777" w:rsidR="00721D7C" w:rsidRPr="0090662B" w:rsidRDefault="00721D7C" w:rsidP="00682088">
            <w:pPr>
              <w:spacing w:after="0" w:line="100" w:lineRule="atLeast"/>
              <w:rPr>
                <w:rFonts w:ascii="Times New Roman" w:hAnsi="Times New Roman" w:cs="Times New Roman"/>
                <w:color w:val="auto"/>
              </w:rPr>
            </w:pPr>
            <w:r w:rsidRPr="0090662B">
              <w:rPr>
                <w:rFonts w:ascii="Times New Roman" w:hAnsi="Times New Roman" w:cs="Times New Roman"/>
                <w:color w:val="auto"/>
              </w:rPr>
              <w:t xml:space="preserve">Server2: </w:t>
            </w:r>
            <w:r w:rsidR="001823BB">
              <w:rPr>
                <w:rFonts w:ascii="Times New Roman" w:hAnsi="Times New Roman" w:cs="Times New Roman"/>
                <w:color w:val="auto"/>
              </w:rPr>
              <w:t>210.211.126.20</w:t>
            </w:r>
          </w:p>
          <w:p w14:paraId="4AFE259E" w14:textId="77777777" w:rsidR="00721D7C" w:rsidRPr="0090662B" w:rsidRDefault="001823BB" w:rsidP="00682088">
            <w:pPr>
              <w:spacing w:after="0"/>
              <w:rPr>
                <w:rFonts w:ascii="Times New Roman" w:hAnsi="Times New Roman" w:cs="Times New Roman"/>
                <w:color w:val="auto"/>
                <w:sz w:val="24"/>
                <w:szCs w:val="24"/>
              </w:rPr>
            </w:pPr>
            <w:r>
              <w:object w:dxaOrig="13995" w:dyaOrig="2865" w14:anchorId="12DE65DE">
                <v:shape id="_x0000_i1028" type="#_x0000_t75" style="width:339.75pt;height:69.75pt" o:ole="">
                  <v:imagedata r:id="rId13" o:title=""/>
                </v:shape>
                <o:OLEObject Type="Embed" ProgID="PBrush" ShapeID="_x0000_i1028" DrawAspect="Content" ObjectID="_1619297606" r:id="rId14"/>
              </w:object>
            </w:r>
          </w:p>
        </w:tc>
        <w:tc>
          <w:tcPr>
            <w:tcW w:w="726"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12F605BB" w14:textId="77777777" w:rsidR="00C75751" w:rsidRPr="0090662B" w:rsidRDefault="00C75751" w:rsidP="002B0FB7">
            <w:pPr>
              <w:spacing w:after="0" w:line="100" w:lineRule="atLeast"/>
              <w:rPr>
                <w:rFonts w:ascii="Times New Roman" w:hAnsi="Times New Roman" w:cs="Times New Roman"/>
                <w:color w:val="auto"/>
                <w:sz w:val="24"/>
                <w:szCs w:val="24"/>
              </w:rPr>
            </w:pPr>
          </w:p>
        </w:tc>
      </w:tr>
      <w:tr w:rsidR="00C75751" w:rsidRPr="0090662B" w14:paraId="01AF26FF" w14:textId="77777777" w:rsidTr="00721D7C">
        <w:trPr>
          <w:trHeight w:val="527"/>
        </w:trPr>
        <w:tc>
          <w:tcPr>
            <w:tcW w:w="567" w:type="dxa"/>
            <w:tcBorders>
              <w:top w:val="single" w:sz="4" w:space="0" w:color="808080"/>
              <w:left w:val="single" w:sz="4" w:space="0" w:color="808080"/>
              <w:bottom w:val="single" w:sz="4" w:space="0" w:color="808080"/>
            </w:tcBorders>
            <w:shd w:val="clear" w:color="auto" w:fill="FFFFFF"/>
            <w:vAlign w:val="center"/>
          </w:tcPr>
          <w:p w14:paraId="42F6BE4D" w14:textId="77777777" w:rsidR="00C75751" w:rsidRPr="0090662B" w:rsidRDefault="00C75751" w:rsidP="002B0FB7">
            <w:pPr>
              <w:pStyle w:val="ColorfulList-Accent11"/>
              <w:spacing w:before="60" w:after="60" w:line="288" w:lineRule="auto"/>
              <w:ind w:left="0"/>
              <w:rPr>
                <w:rFonts w:ascii="Times New Roman" w:hAnsi="Times New Roman" w:cs="Times New Roman"/>
                <w:color w:val="auto"/>
                <w:sz w:val="24"/>
                <w:szCs w:val="24"/>
              </w:rPr>
            </w:pPr>
            <w:r w:rsidRPr="0090662B">
              <w:rPr>
                <w:rFonts w:ascii="Times New Roman" w:hAnsi="Times New Roman" w:cs="Times New Roman"/>
                <w:color w:val="auto"/>
                <w:sz w:val="24"/>
                <w:szCs w:val="24"/>
              </w:rPr>
              <w:t>7</w:t>
            </w:r>
          </w:p>
        </w:tc>
        <w:tc>
          <w:tcPr>
            <w:tcW w:w="993" w:type="dxa"/>
            <w:tcBorders>
              <w:top w:val="single" w:sz="4" w:space="0" w:color="808080"/>
              <w:left w:val="single" w:sz="4" w:space="0" w:color="808080"/>
              <w:bottom w:val="single" w:sz="4" w:space="0" w:color="808080"/>
            </w:tcBorders>
            <w:shd w:val="clear" w:color="auto" w:fill="FFFFFF"/>
            <w:vAlign w:val="center"/>
          </w:tcPr>
          <w:p w14:paraId="0EEF6A91" w14:textId="77777777" w:rsidR="00C75751" w:rsidRPr="0090662B" w:rsidRDefault="00C75751" w:rsidP="002B0FB7">
            <w:pPr>
              <w:pStyle w:val="ColorfulList-Accent11"/>
              <w:spacing w:after="0" w:line="100" w:lineRule="atLeast"/>
              <w:ind w:left="0"/>
              <w:rPr>
                <w:rFonts w:ascii="Times New Roman" w:hAnsi="Times New Roman" w:cs="Times New Roman"/>
                <w:color w:val="auto"/>
                <w:sz w:val="24"/>
                <w:szCs w:val="24"/>
              </w:rPr>
            </w:pPr>
            <w:r w:rsidRPr="0090662B">
              <w:rPr>
                <w:rFonts w:ascii="Times New Roman" w:hAnsi="Times New Roman" w:cs="Times New Roman"/>
                <w:color w:val="auto"/>
                <w:sz w:val="24"/>
                <w:szCs w:val="24"/>
              </w:rPr>
              <w:t>OS Server</w:t>
            </w:r>
          </w:p>
        </w:tc>
        <w:tc>
          <w:tcPr>
            <w:tcW w:w="7006" w:type="dxa"/>
            <w:tcBorders>
              <w:top w:val="single" w:sz="4" w:space="0" w:color="808080"/>
              <w:left w:val="single" w:sz="4" w:space="0" w:color="808080"/>
              <w:bottom w:val="single" w:sz="4" w:space="0" w:color="808080"/>
            </w:tcBorders>
            <w:shd w:val="clear" w:color="auto" w:fill="FFFFFF"/>
            <w:vAlign w:val="center"/>
          </w:tcPr>
          <w:p w14:paraId="11D7F7F2" w14:textId="77777777" w:rsidR="001823BB" w:rsidRPr="001823BB" w:rsidRDefault="001823BB" w:rsidP="001823BB">
            <w:pPr>
              <w:spacing w:after="0" w:line="100" w:lineRule="atLeast"/>
              <w:rPr>
                <w:rFonts w:ascii="Times New Roman" w:hAnsi="Times New Roman" w:cs="Times New Roman"/>
                <w:color w:val="auto"/>
                <w:sz w:val="24"/>
                <w:szCs w:val="24"/>
              </w:rPr>
            </w:pPr>
            <w:r w:rsidRPr="001823BB">
              <w:rPr>
                <w:rFonts w:ascii="Times New Roman" w:hAnsi="Times New Roman" w:cs="Times New Roman"/>
                <w:color w:val="auto"/>
                <w:sz w:val="24"/>
                <w:szCs w:val="24"/>
              </w:rPr>
              <w:t>Distributor ID:</w:t>
            </w:r>
            <w:r w:rsidRPr="001823BB">
              <w:rPr>
                <w:rFonts w:ascii="Times New Roman" w:hAnsi="Times New Roman" w:cs="Times New Roman"/>
                <w:color w:val="auto"/>
                <w:sz w:val="24"/>
                <w:szCs w:val="24"/>
              </w:rPr>
              <w:tab/>
              <w:t>Ubuntu</w:t>
            </w:r>
          </w:p>
          <w:p w14:paraId="254FCC64" w14:textId="77777777" w:rsidR="001823BB" w:rsidRPr="001823BB" w:rsidRDefault="001823BB" w:rsidP="001823BB">
            <w:pPr>
              <w:spacing w:after="0" w:line="100" w:lineRule="atLeast"/>
              <w:rPr>
                <w:rFonts w:ascii="Times New Roman" w:hAnsi="Times New Roman" w:cs="Times New Roman"/>
                <w:color w:val="auto"/>
                <w:sz w:val="24"/>
                <w:szCs w:val="24"/>
              </w:rPr>
            </w:pPr>
            <w:r w:rsidRPr="001823BB">
              <w:rPr>
                <w:rFonts w:ascii="Times New Roman" w:hAnsi="Times New Roman" w:cs="Times New Roman"/>
                <w:color w:val="auto"/>
                <w:sz w:val="24"/>
                <w:szCs w:val="24"/>
              </w:rPr>
              <w:t>Description:</w:t>
            </w:r>
            <w:r w:rsidRPr="001823BB">
              <w:rPr>
                <w:rFonts w:ascii="Times New Roman" w:hAnsi="Times New Roman" w:cs="Times New Roman"/>
                <w:color w:val="auto"/>
                <w:sz w:val="24"/>
                <w:szCs w:val="24"/>
              </w:rPr>
              <w:tab/>
              <w:t>Ubuntu 16.04.2 LTS</w:t>
            </w:r>
          </w:p>
          <w:p w14:paraId="0160EB21" w14:textId="77777777" w:rsidR="001823BB" w:rsidRPr="001823BB" w:rsidRDefault="001823BB" w:rsidP="001823BB">
            <w:pPr>
              <w:spacing w:after="0" w:line="100" w:lineRule="atLeast"/>
              <w:rPr>
                <w:rFonts w:ascii="Times New Roman" w:hAnsi="Times New Roman" w:cs="Times New Roman"/>
                <w:color w:val="auto"/>
                <w:sz w:val="24"/>
                <w:szCs w:val="24"/>
              </w:rPr>
            </w:pPr>
            <w:r w:rsidRPr="001823BB">
              <w:rPr>
                <w:rFonts w:ascii="Times New Roman" w:hAnsi="Times New Roman" w:cs="Times New Roman"/>
                <w:color w:val="auto"/>
                <w:sz w:val="24"/>
                <w:szCs w:val="24"/>
              </w:rPr>
              <w:t>Release:</w:t>
            </w:r>
            <w:r w:rsidRPr="001823BB">
              <w:rPr>
                <w:rFonts w:ascii="Times New Roman" w:hAnsi="Times New Roman" w:cs="Times New Roman"/>
                <w:color w:val="auto"/>
                <w:sz w:val="24"/>
                <w:szCs w:val="24"/>
              </w:rPr>
              <w:tab/>
              <w:t>16.04</w:t>
            </w:r>
          </w:p>
          <w:p w14:paraId="7E28F972" w14:textId="77777777" w:rsidR="00C75751" w:rsidRPr="0090662B" w:rsidRDefault="001823BB" w:rsidP="001823BB">
            <w:pPr>
              <w:spacing w:after="0" w:line="100" w:lineRule="atLeast"/>
              <w:rPr>
                <w:rFonts w:ascii="Times New Roman" w:hAnsi="Times New Roman" w:cs="Times New Roman"/>
                <w:bCs/>
                <w:color w:val="auto"/>
                <w:sz w:val="24"/>
                <w:szCs w:val="24"/>
              </w:rPr>
            </w:pPr>
            <w:r w:rsidRPr="001823BB">
              <w:rPr>
                <w:rFonts w:ascii="Times New Roman" w:hAnsi="Times New Roman" w:cs="Times New Roman"/>
                <w:color w:val="auto"/>
                <w:sz w:val="24"/>
                <w:szCs w:val="24"/>
              </w:rPr>
              <w:t>Codename:</w:t>
            </w:r>
            <w:r w:rsidRPr="001823BB">
              <w:rPr>
                <w:rFonts w:ascii="Times New Roman" w:hAnsi="Times New Roman" w:cs="Times New Roman"/>
                <w:color w:val="auto"/>
                <w:sz w:val="24"/>
                <w:szCs w:val="24"/>
              </w:rPr>
              <w:tab/>
              <w:t>xenial</w:t>
            </w:r>
          </w:p>
        </w:tc>
        <w:tc>
          <w:tcPr>
            <w:tcW w:w="726"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04F68DEB" w14:textId="77777777" w:rsidR="00C75751" w:rsidRPr="0090662B" w:rsidRDefault="00C75751" w:rsidP="002B0FB7">
            <w:pPr>
              <w:spacing w:before="60" w:after="60" w:line="288" w:lineRule="auto"/>
              <w:ind w:left="162"/>
              <w:rPr>
                <w:rFonts w:ascii="Times New Roman" w:hAnsi="Times New Roman" w:cs="Times New Roman"/>
                <w:color w:val="auto"/>
              </w:rPr>
            </w:pPr>
          </w:p>
        </w:tc>
      </w:tr>
      <w:tr w:rsidR="00C75751" w:rsidRPr="0090662B" w14:paraId="54B68D2C" w14:textId="77777777" w:rsidTr="00682088">
        <w:trPr>
          <w:trHeight w:val="881"/>
        </w:trPr>
        <w:tc>
          <w:tcPr>
            <w:tcW w:w="567" w:type="dxa"/>
            <w:tcBorders>
              <w:left w:val="single" w:sz="4" w:space="0" w:color="808080"/>
              <w:bottom w:val="single" w:sz="4" w:space="0" w:color="808080"/>
            </w:tcBorders>
            <w:shd w:val="clear" w:color="auto" w:fill="FFFFFF"/>
            <w:vAlign w:val="center"/>
          </w:tcPr>
          <w:p w14:paraId="3777C813" w14:textId="77777777" w:rsidR="00C75751" w:rsidRPr="0090662B" w:rsidRDefault="00C75751" w:rsidP="002B0FB7">
            <w:pPr>
              <w:pStyle w:val="ColorfulList-Accent11"/>
              <w:spacing w:before="60" w:after="60" w:line="288" w:lineRule="auto"/>
              <w:ind w:left="0"/>
              <w:rPr>
                <w:rFonts w:ascii="Times New Roman" w:hAnsi="Times New Roman" w:cs="Times New Roman"/>
                <w:color w:val="auto"/>
              </w:rPr>
            </w:pPr>
            <w:r w:rsidRPr="0090662B">
              <w:rPr>
                <w:rFonts w:ascii="Times New Roman" w:hAnsi="Times New Roman" w:cs="Times New Roman"/>
                <w:color w:val="auto"/>
              </w:rPr>
              <w:t>8</w:t>
            </w:r>
          </w:p>
        </w:tc>
        <w:tc>
          <w:tcPr>
            <w:tcW w:w="993" w:type="dxa"/>
            <w:tcBorders>
              <w:left w:val="single" w:sz="4" w:space="0" w:color="808080"/>
              <w:bottom w:val="single" w:sz="4" w:space="0" w:color="808080"/>
            </w:tcBorders>
            <w:shd w:val="clear" w:color="auto" w:fill="FFFFFF"/>
            <w:vAlign w:val="center"/>
          </w:tcPr>
          <w:p w14:paraId="094346AB" w14:textId="77777777" w:rsidR="00C75751" w:rsidRPr="0090662B" w:rsidRDefault="00C75751" w:rsidP="002B0FB7">
            <w:pPr>
              <w:pStyle w:val="ColorfulList-Accent11"/>
              <w:spacing w:after="0" w:line="100" w:lineRule="atLeast"/>
              <w:ind w:left="0"/>
              <w:rPr>
                <w:rFonts w:ascii="Times New Roman" w:eastAsia="Times New Roman" w:hAnsi="Times New Roman" w:cs="Times New Roman"/>
                <w:b/>
                <w:color w:val="auto"/>
                <w:sz w:val="17"/>
                <w:szCs w:val="17"/>
              </w:rPr>
            </w:pPr>
            <w:r w:rsidRPr="0090662B">
              <w:rPr>
                <w:rFonts w:ascii="Times New Roman" w:hAnsi="Times New Roman" w:cs="Times New Roman"/>
                <w:color w:val="auto"/>
              </w:rPr>
              <w:t>Serial Server</w:t>
            </w:r>
          </w:p>
        </w:tc>
        <w:tc>
          <w:tcPr>
            <w:tcW w:w="7006" w:type="dxa"/>
            <w:tcBorders>
              <w:left w:val="single" w:sz="4" w:space="0" w:color="808080"/>
              <w:bottom w:val="single" w:sz="4" w:space="0" w:color="808080"/>
            </w:tcBorders>
            <w:shd w:val="clear" w:color="auto" w:fill="FFFFFF"/>
            <w:vAlign w:val="center"/>
          </w:tcPr>
          <w:p w14:paraId="74FAB65B" w14:textId="77777777" w:rsidR="001823BB" w:rsidRPr="0090662B" w:rsidRDefault="001823BB" w:rsidP="001823BB">
            <w:pPr>
              <w:spacing w:after="0" w:line="100" w:lineRule="atLeast"/>
              <w:rPr>
                <w:rFonts w:ascii="Times New Roman" w:hAnsi="Times New Roman" w:cs="Times New Roman"/>
                <w:color w:val="auto"/>
              </w:rPr>
            </w:pPr>
            <w:r w:rsidRPr="0090662B">
              <w:rPr>
                <w:rFonts w:ascii="Times New Roman" w:hAnsi="Times New Roman" w:cs="Times New Roman"/>
                <w:color w:val="auto"/>
              </w:rPr>
              <w:t xml:space="preserve">Server1: </w:t>
            </w:r>
            <w:r w:rsidRPr="00BD0196">
              <w:rPr>
                <w:rFonts w:ascii="Times New Roman" w:hAnsi="Times New Roman" w:cs="Times New Roman"/>
                <w:color w:val="auto"/>
              </w:rPr>
              <w:t>210.211.126.19</w:t>
            </w:r>
            <w:r>
              <w:rPr>
                <w:rFonts w:ascii="Times New Roman" w:hAnsi="Times New Roman" w:cs="Times New Roman"/>
                <w:color w:val="auto"/>
              </w:rPr>
              <w:t xml:space="preserve">: </w:t>
            </w:r>
            <w:r w:rsidRPr="001823BB">
              <w:rPr>
                <w:rFonts w:ascii="Times New Roman" w:hAnsi="Times New Roman" w:cs="Times New Roman"/>
                <w:color w:val="auto"/>
              </w:rPr>
              <w:t>ZM14BS005344</w:t>
            </w:r>
          </w:p>
          <w:p w14:paraId="5132AFA7" w14:textId="42A78B0E" w:rsidR="00C75751" w:rsidRPr="0090662B" w:rsidRDefault="003B761C" w:rsidP="0033765F">
            <w:pPr>
              <w:spacing w:after="0" w:line="100" w:lineRule="atLeast"/>
              <w:rPr>
                <w:rFonts w:ascii="Times New Roman" w:hAnsi="Times New Roman" w:cs="Times New Roman"/>
                <w:color w:val="auto"/>
              </w:rPr>
            </w:pPr>
            <w:r>
              <w:rPr>
                <w:rFonts w:ascii="Times New Roman" w:hAnsi="Times New Roman" w:cs="Times New Roman"/>
                <w:color w:val="auto"/>
              </w:rPr>
              <w:t>Server2</w:t>
            </w:r>
            <w:r w:rsidR="001823BB" w:rsidRPr="0090662B">
              <w:rPr>
                <w:rFonts w:ascii="Times New Roman" w:hAnsi="Times New Roman" w:cs="Times New Roman"/>
                <w:color w:val="auto"/>
              </w:rPr>
              <w:t xml:space="preserve">: </w:t>
            </w:r>
            <w:r w:rsidR="001823BB">
              <w:rPr>
                <w:rFonts w:ascii="Times New Roman" w:hAnsi="Times New Roman" w:cs="Times New Roman"/>
                <w:color w:val="auto"/>
              </w:rPr>
              <w:t xml:space="preserve">210.211.126.20: </w:t>
            </w:r>
            <w:r w:rsidR="001823BB" w:rsidRPr="001823BB">
              <w:rPr>
                <w:rFonts w:ascii="Times New Roman" w:hAnsi="Times New Roman" w:cs="Times New Roman"/>
                <w:color w:val="auto"/>
              </w:rPr>
              <w:t>ZM14BS005358</w:t>
            </w:r>
          </w:p>
        </w:tc>
        <w:tc>
          <w:tcPr>
            <w:tcW w:w="726" w:type="dxa"/>
            <w:tcBorders>
              <w:left w:val="single" w:sz="4" w:space="0" w:color="808080"/>
              <w:bottom w:val="single" w:sz="4" w:space="0" w:color="808080"/>
              <w:right w:val="single" w:sz="4" w:space="0" w:color="808080"/>
            </w:tcBorders>
            <w:shd w:val="clear" w:color="auto" w:fill="FFFFFF"/>
            <w:vAlign w:val="center"/>
          </w:tcPr>
          <w:p w14:paraId="20897768" w14:textId="77777777" w:rsidR="00C75751" w:rsidRPr="0090662B" w:rsidRDefault="00C75751" w:rsidP="002B0FB7">
            <w:pPr>
              <w:snapToGrid w:val="0"/>
              <w:spacing w:before="60" w:after="60" w:line="288" w:lineRule="auto"/>
              <w:ind w:left="162"/>
              <w:rPr>
                <w:rFonts w:ascii="Times New Roman" w:hAnsi="Times New Roman" w:cs="Times New Roman"/>
                <w:color w:val="auto"/>
              </w:rPr>
            </w:pPr>
          </w:p>
        </w:tc>
      </w:tr>
    </w:tbl>
    <w:p w14:paraId="7A52BA41" w14:textId="77777777" w:rsidR="00682088" w:rsidRDefault="00682088" w:rsidP="00682088">
      <w:pPr>
        <w:pStyle w:val="ColorfulList-Accent11"/>
        <w:spacing w:after="360"/>
        <w:ind w:left="360"/>
        <w:rPr>
          <w:rFonts w:ascii="Times New Roman" w:hAnsi="Times New Roman" w:cs="Times New Roman"/>
          <w:b/>
          <w:color w:val="auto"/>
          <w:sz w:val="26"/>
          <w:szCs w:val="26"/>
        </w:rPr>
      </w:pPr>
    </w:p>
    <w:p w14:paraId="52C057AF" w14:textId="77777777" w:rsidR="003F2D46" w:rsidRDefault="00682088" w:rsidP="00D9162E">
      <w:pPr>
        <w:pStyle w:val="ColorfulList-Accent11"/>
        <w:numPr>
          <w:ilvl w:val="0"/>
          <w:numId w:val="5"/>
        </w:numPr>
        <w:spacing w:after="360"/>
        <w:rPr>
          <w:rFonts w:ascii="Times New Roman" w:hAnsi="Times New Roman" w:cs="Times New Roman"/>
          <w:b/>
          <w:color w:val="auto"/>
          <w:sz w:val="26"/>
          <w:szCs w:val="26"/>
        </w:rPr>
      </w:pPr>
      <w:r>
        <w:rPr>
          <w:rFonts w:ascii="Times New Roman" w:hAnsi="Times New Roman" w:cs="Times New Roman"/>
          <w:b/>
          <w:color w:val="auto"/>
          <w:sz w:val="26"/>
          <w:szCs w:val="26"/>
        </w:rPr>
        <w:br w:type="page"/>
      </w:r>
      <w:r w:rsidR="003F2D46" w:rsidRPr="0090662B">
        <w:rPr>
          <w:rFonts w:ascii="Times New Roman" w:hAnsi="Times New Roman" w:cs="Times New Roman"/>
          <w:b/>
          <w:color w:val="auto"/>
          <w:sz w:val="26"/>
          <w:szCs w:val="26"/>
        </w:rPr>
        <w:lastRenderedPageBreak/>
        <w:t>Thông tin kết nối MPS</w:t>
      </w:r>
      <w:r w:rsidR="00117EBE">
        <w:rPr>
          <w:rFonts w:ascii="Times New Roman" w:hAnsi="Times New Roman" w:cs="Times New Roman"/>
          <w:b/>
          <w:color w:val="auto"/>
          <w:sz w:val="26"/>
          <w:szCs w:val="26"/>
        </w:rPr>
        <w:t xml:space="preserve"> (WAP)</w:t>
      </w:r>
    </w:p>
    <w:tbl>
      <w:tblPr>
        <w:tblW w:w="0" w:type="auto"/>
        <w:tblInd w:w="93" w:type="dxa"/>
        <w:tblLayout w:type="fixed"/>
        <w:tblCellMar>
          <w:left w:w="93" w:type="dxa"/>
        </w:tblCellMar>
        <w:tblLook w:val="0000" w:firstRow="0" w:lastRow="0" w:firstColumn="0" w:lastColumn="0" w:noHBand="0" w:noVBand="0"/>
      </w:tblPr>
      <w:tblGrid>
        <w:gridCol w:w="630"/>
        <w:gridCol w:w="1440"/>
        <w:gridCol w:w="6366"/>
        <w:gridCol w:w="706"/>
      </w:tblGrid>
      <w:tr w:rsidR="003F2D46" w:rsidRPr="0090662B" w14:paraId="3702C6AC" w14:textId="77777777" w:rsidTr="0093573C">
        <w:trPr>
          <w:trHeight w:val="665"/>
        </w:trPr>
        <w:tc>
          <w:tcPr>
            <w:tcW w:w="630" w:type="dxa"/>
            <w:tcBorders>
              <w:top w:val="single" w:sz="4" w:space="0" w:color="808080"/>
              <w:left w:val="single" w:sz="4" w:space="0" w:color="808080"/>
              <w:bottom w:val="single" w:sz="4" w:space="0" w:color="808080"/>
            </w:tcBorders>
            <w:shd w:val="clear" w:color="auto" w:fill="D9D9D9"/>
            <w:vAlign w:val="center"/>
          </w:tcPr>
          <w:p w14:paraId="37F0A905" w14:textId="77777777" w:rsidR="003F2D46" w:rsidRPr="0090662B" w:rsidRDefault="003F2D46">
            <w:pPr>
              <w:pStyle w:val="ColorfulList-Accent11"/>
              <w:spacing w:before="60" w:after="0" w:line="100" w:lineRule="atLeast"/>
              <w:ind w:left="0"/>
              <w:jc w:val="center"/>
              <w:rPr>
                <w:rFonts w:ascii="Times New Roman" w:hAnsi="Times New Roman" w:cs="Times New Roman"/>
                <w:b/>
                <w:color w:val="auto"/>
                <w:sz w:val="26"/>
                <w:szCs w:val="26"/>
              </w:rPr>
            </w:pPr>
            <w:r w:rsidRPr="0090662B">
              <w:rPr>
                <w:rFonts w:ascii="Times New Roman" w:hAnsi="Times New Roman" w:cs="Times New Roman"/>
                <w:b/>
                <w:color w:val="auto"/>
                <w:sz w:val="26"/>
                <w:szCs w:val="26"/>
              </w:rPr>
              <w:t>TT</w:t>
            </w:r>
          </w:p>
        </w:tc>
        <w:tc>
          <w:tcPr>
            <w:tcW w:w="1440" w:type="dxa"/>
            <w:tcBorders>
              <w:top w:val="single" w:sz="4" w:space="0" w:color="808080"/>
              <w:left w:val="single" w:sz="4" w:space="0" w:color="808080"/>
              <w:bottom w:val="single" w:sz="4" w:space="0" w:color="808080"/>
            </w:tcBorders>
            <w:shd w:val="clear" w:color="auto" w:fill="D9D9D9"/>
            <w:vAlign w:val="center"/>
          </w:tcPr>
          <w:p w14:paraId="2690F37E" w14:textId="77777777" w:rsidR="003F2D46" w:rsidRPr="0090662B" w:rsidRDefault="003F2D46">
            <w:pPr>
              <w:pStyle w:val="ColorfulList-Accent11"/>
              <w:spacing w:before="60" w:after="0" w:line="100" w:lineRule="atLeast"/>
              <w:ind w:left="0"/>
              <w:jc w:val="center"/>
              <w:rPr>
                <w:rFonts w:ascii="Times New Roman" w:hAnsi="Times New Roman" w:cs="Times New Roman"/>
                <w:b/>
                <w:color w:val="auto"/>
                <w:sz w:val="26"/>
                <w:szCs w:val="26"/>
              </w:rPr>
            </w:pPr>
            <w:r w:rsidRPr="0090662B">
              <w:rPr>
                <w:rFonts w:ascii="Times New Roman" w:hAnsi="Times New Roman" w:cs="Times New Roman"/>
                <w:b/>
                <w:color w:val="auto"/>
                <w:sz w:val="26"/>
                <w:szCs w:val="26"/>
              </w:rPr>
              <w:t>Nội dung</w:t>
            </w:r>
          </w:p>
        </w:tc>
        <w:tc>
          <w:tcPr>
            <w:tcW w:w="6366" w:type="dxa"/>
            <w:tcBorders>
              <w:top w:val="single" w:sz="4" w:space="0" w:color="808080"/>
              <w:left w:val="single" w:sz="4" w:space="0" w:color="808080"/>
              <w:bottom w:val="single" w:sz="4" w:space="0" w:color="808080"/>
            </w:tcBorders>
            <w:shd w:val="clear" w:color="auto" w:fill="D9D9D9"/>
            <w:vAlign w:val="center"/>
          </w:tcPr>
          <w:p w14:paraId="21D9F7FA" w14:textId="77777777" w:rsidR="003F2D46" w:rsidRPr="0090662B" w:rsidRDefault="003F2D46">
            <w:pPr>
              <w:pStyle w:val="ColorfulList-Accent11"/>
              <w:spacing w:before="60" w:after="0" w:line="100" w:lineRule="atLeast"/>
              <w:ind w:left="0"/>
              <w:jc w:val="center"/>
              <w:rPr>
                <w:rFonts w:ascii="Times New Roman" w:hAnsi="Times New Roman" w:cs="Times New Roman"/>
                <w:b/>
                <w:color w:val="auto"/>
                <w:sz w:val="26"/>
                <w:szCs w:val="26"/>
              </w:rPr>
            </w:pPr>
            <w:r w:rsidRPr="0090662B">
              <w:rPr>
                <w:rFonts w:ascii="Times New Roman" w:hAnsi="Times New Roman" w:cs="Times New Roman"/>
                <w:b/>
                <w:color w:val="auto"/>
                <w:sz w:val="26"/>
                <w:szCs w:val="26"/>
              </w:rPr>
              <w:t>Kết quả</w:t>
            </w:r>
          </w:p>
        </w:tc>
        <w:tc>
          <w:tcPr>
            <w:tcW w:w="706" w:type="dxa"/>
            <w:tcBorders>
              <w:top w:val="single" w:sz="4" w:space="0" w:color="808080"/>
              <w:left w:val="single" w:sz="4" w:space="0" w:color="808080"/>
              <w:bottom w:val="single" w:sz="4" w:space="0" w:color="808080"/>
              <w:right w:val="single" w:sz="4" w:space="0" w:color="808080"/>
            </w:tcBorders>
            <w:shd w:val="clear" w:color="auto" w:fill="D9D9D9"/>
            <w:vAlign w:val="center"/>
          </w:tcPr>
          <w:p w14:paraId="420AE512" w14:textId="77777777" w:rsidR="003F2D46" w:rsidRPr="0090662B" w:rsidRDefault="003F2D46">
            <w:pPr>
              <w:pStyle w:val="ColorfulList-Accent11"/>
              <w:spacing w:before="60" w:after="0" w:line="100" w:lineRule="atLeast"/>
              <w:ind w:left="0"/>
              <w:jc w:val="center"/>
              <w:rPr>
                <w:rFonts w:ascii="Times New Roman" w:hAnsi="Times New Roman" w:cs="Times New Roman"/>
                <w:color w:val="auto"/>
              </w:rPr>
            </w:pPr>
            <w:r w:rsidRPr="0090662B">
              <w:rPr>
                <w:rFonts w:ascii="Times New Roman" w:hAnsi="Times New Roman" w:cs="Times New Roman"/>
                <w:b/>
                <w:color w:val="auto"/>
                <w:sz w:val="26"/>
                <w:szCs w:val="26"/>
              </w:rPr>
              <w:t>KT</w:t>
            </w:r>
          </w:p>
        </w:tc>
      </w:tr>
      <w:tr w:rsidR="003F2D46" w:rsidRPr="0090662B" w14:paraId="3A282864" w14:textId="77777777" w:rsidTr="0093573C">
        <w:trPr>
          <w:trHeight w:val="411"/>
        </w:trPr>
        <w:tc>
          <w:tcPr>
            <w:tcW w:w="630" w:type="dxa"/>
            <w:tcBorders>
              <w:top w:val="single" w:sz="4" w:space="0" w:color="808080"/>
              <w:left w:val="single" w:sz="4" w:space="0" w:color="808080"/>
              <w:bottom w:val="single" w:sz="4" w:space="0" w:color="808080"/>
            </w:tcBorders>
            <w:shd w:val="clear" w:color="auto" w:fill="FFFFFF"/>
            <w:vAlign w:val="center"/>
          </w:tcPr>
          <w:p w14:paraId="008C73E1" w14:textId="77777777" w:rsidR="003F2D46" w:rsidRPr="0090662B" w:rsidRDefault="003F2D46">
            <w:pPr>
              <w:pStyle w:val="ColorfulList-Accent11"/>
              <w:spacing w:before="60" w:after="0" w:line="100" w:lineRule="atLeast"/>
              <w:ind w:left="0"/>
              <w:jc w:val="center"/>
              <w:rPr>
                <w:rFonts w:ascii="Times New Roman" w:hAnsi="Times New Roman" w:cs="Times New Roman"/>
                <w:color w:val="auto"/>
                <w:sz w:val="26"/>
                <w:szCs w:val="26"/>
              </w:rPr>
            </w:pPr>
            <w:r w:rsidRPr="0090662B">
              <w:rPr>
                <w:rFonts w:ascii="Times New Roman" w:hAnsi="Times New Roman" w:cs="Times New Roman"/>
                <w:color w:val="auto"/>
                <w:sz w:val="26"/>
                <w:szCs w:val="26"/>
              </w:rPr>
              <w:t>1</w:t>
            </w:r>
          </w:p>
        </w:tc>
        <w:tc>
          <w:tcPr>
            <w:tcW w:w="1440" w:type="dxa"/>
            <w:tcBorders>
              <w:top w:val="single" w:sz="4" w:space="0" w:color="808080"/>
              <w:left w:val="single" w:sz="4" w:space="0" w:color="808080"/>
              <w:bottom w:val="single" w:sz="4" w:space="0" w:color="808080"/>
            </w:tcBorders>
            <w:shd w:val="clear" w:color="auto" w:fill="FFFFFF"/>
            <w:vAlign w:val="center"/>
          </w:tcPr>
          <w:p w14:paraId="2746257A" w14:textId="77777777" w:rsidR="003F2D46" w:rsidRPr="0090662B" w:rsidRDefault="003F2D46">
            <w:pPr>
              <w:pStyle w:val="ColorfulList-Accent11"/>
              <w:spacing w:before="60" w:after="0" w:line="100" w:lineRule="atLeast"/>
              <w:ind w:left="0"/>
              <w:rPr>
                <w:rFonts w:ascii="Times New Roman" w:hAnsi="Times New Roman" w:cs="Times New Roman"/>
                <w:color w:val="auto"/>
                <w:sz w:val="24"/>
                <w:szCs w:val="24"/>
                <w:u w:val="single"/>
              </w:rPr>
            </w:pPr>
            <w:r w:rsidRPr="0090662B">
              <w:rPr>
                <w:rFonts w:ascii="Times New Roman" w:hAnsi="Times New Roman" w:cs="Times New Roman"/>
                <w:color w:val="auto"/>
                <w:sz w:val="26"/>
                <w:szCs w:val="26"/>
              </w:rPr>
              <w:t>IP return</w:t>
            </w:r>
          </w:p>
        </w:tc>
        <w:tc>
          <w:tcPr>
            <w:tcW w:w="6366" w:type="dxa"/>
            <w:tcBorders>
              <w:top w:val="single" w:sz="4" w:space="0" w:color="808080"/>
              <w:left w:val="single" w:sz="4" w:space="0" w:color="808080"/>
              <w:bottom w:val="single" w:sz="4" w:space="0" w:color="808080"/>
            </w:tcBorders>
            <w:shd w:val="clear" w:color="auto" w:fill="FFFFFF"/>
            <w:vAlign w:val="center"/>
          </w:tcPr>
          <w:p w14:paraId="49188FA3" w14:textId="77777777" w:rsidR="003F2D46" w:rsidRPr="005F4BAD" w:rsidRDefault="00117EBE">
            <w:pPr>
              <w:spacing w:after="0" w:line="100" w:lineRule="atLeast"/>
              <w:rPr>
                <w:rFonts w:ascii="Times New Roman" w:hAnsi="Times New Roman" w:cs="Times New Roman"/>
                <w:b/>
                <w:color w:val="auto"/>
              </w:rPr>
            </w:pPr>
            <w:r w:rsidRPr="005F4BAD">
              <w:rPr>
                <w:rFonts w:ascii="Times New Roman" w:hAnsi="Times New Roman" w:cs="Times New Roman"/>
                <w:b/>
                <w:color w:val="auto"/>
                <w:sz w:val="24"/>
                <w:szCs w:val="24"/>
              </w:rPr>
              <w:t>NA</w:t>
            </w:r>
          </w:p>
        </w:tc>
        <w:tc>
          <w:tcPr>
            <w:tcW w:w="706"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4E4B4F25" w14:textId="77777777" w:rsidR="003F2D46" w:rsidRPr="0090662B" w:rsidRDefault="003F2D46">
            <w:pPr>
              <w:spacing w:after="0" w:line="100" w:lineRule="atLeast"/>
              <w:rPr>
                <w:rFonts w:ascii="Times New Roman" w:hAnsi="Times New Roman" w:cs="Times New Roman"/>
                <w:color w:val="auto"/>
              </w:rPr>
            </w:pPr>
          </w:p>
        </w:tc>
      </w:tr>
      <w:tr w:rsidR="003F2D46" w:rsidRPr="0090662B" w14:paraId="3D2180B2" w14:textId="77777777" w:rsidTr="0093573C">
        <w:trPr>
          <w:trHeight w:val="429"/>
        </w:trPr>
        <w:tc>
          <w:tcPr>
            <w:tcW w:w="630" w:type="dxa"/>
            <w:tcBorders>
              <w:top w:val="single" w:sz="4" w:space="0" w:color="808080"/>
              <w:left w:val="single" w:sz="4" w:space="0" w:color="808080"/>
              <w:bottom w:val="single" w:sz="4" w:space="0" w:color="808080"/>
            </w:tcBorders>
            <w:shd w:val="clear" w:color="auto" w:fill="FFFFFF"/>
            <w:vAlign w:val="center"/>
          </w:tcPr>
          <w:p w14:paraId="31A25806" w14:textId="77777777" w:rsidR="003F2D46" w:rsidRPr="0090662B" w:rsidRDefault="003F2D46">
            <w:pPr>
              <w:pStyle w:val="ColorfulList-Accent11"/>
              <w:spacing w:before="60" w:after="0" w:line="100" w:lineRule="atLeast"/>
              <w:ind w:left="0"/>
              <w:jc w:val="center"/>
              <w:rPr>
                <w:rFonts w:ascii="Times New Roman" w:hAnsi="Times New Roman" w:cs="Times New Roman"/>
                <w:color w:val="auto"/>
                <w:sz w:val="24"/>
                <w:szCs w:val="24"/>
              </w:rPr>
            </w:pPr>
            <w:r w:rsidRPr="0090662B">
              <w:rPr>
                <w:rFonts w:ascii="Times New Roman" w:hAnsi="Times New Roman" w:cs="Times New Roman"/>
                <w:color w:val="auto"/>
                <w:sz w:val="26"/>
                <w:szCs w:val="26"/>
              </w:rPr>
              <w:t>2</w:t>
            </w:r>
          </w:p>
        </w:tc>
        <w:tc>
          <w:tcPr>
            <w:tcW w:w="1440" w:type="dxa"/>
            <w:tcBorders>
              <w:top w:val="single" w:sz="4" w:space="0" w:color="808080"/>
              <w:left w:val="single" w:sz="4" w:space="0" w:color="808080"/>
              <w:bottom w:val="single" w:sz="4" w:space="0" w:color="808080"/>
            </w:tcBorders>
            <w:shd w:val="clear" w:color="auto" w:fill="FFFFFF"/>
            <w:vAlign w:val="center"/>
          </w:tcPr>
          <w:p w14:paraId="3C17B3E6" w14:textId="77777777" w:rsidR="003F2D46" w:rsidRPr="0090662B" w:rsidRDefault="003F2D46">
            <w:pPr>
              <w:pStyle w:val="ColorfulList-Accent11"/>
              <w:spacing w:before="60" w:after="0" w:line="100" w:lineRule="atLeast"/>
              <w:ind w:left="0"/>
              <w:rPr>
                <w:rFonts w:ascii="Times New Roman" w:hAnsi="Times New Roman" w:cs="Times New Roman"/>
                <w:color w:val="auto"/>
                <w:sz w:val="20"/>
                <w:szCs w:val="20"/>
                <w:u w:val="single"/>
              </w:rPr>
            </w:pPr>
            <w:r w:rsidRPr="0090662B">
              <w:rPr>
                <w:rFonts w:ascii="Times New Roman" w:hAnsi="Times New Roman" w:cs="Times New Roman"/>
                <w:color w:val="auto"/>
                <w:sz w:val="24"/>
                <w:szCs w:val="24"/>
              </w:rPr>
              <w:t>URL return</w:t>
            </w:r>
          </w:p>
        </w:tc>
        <w:tc>
          <w:tcPr>
            <w:tcW w:w="6366" w:type="dxa"/>
            <w:tcBorders>
              <w:top w:val="single" w:sz="4" w:space="0" w:color="808080"/>
              <w:left w:val="single" w:sz="4" w:space="0" w:color="808080"/>
              <w:bottom w:val="single" w:sz="4" w:space="0" w:color="808080"/>
            </w:tcBorders>
            <w:shd w:val="clear" w:color="auto" w:fill="FFFFFF"/>
            <w:vAlign w:val="center"/>
          </w:tcPr>
          <w:p w14:paraId="745D5099" w14:textId="77777777" w:rsidR="003F2D46" w:rsidRPr="0090662B" w:rsidRDefault="005F4BAD">
            <w:pPr>
              <w:spacing w:after="0" w:line="100" w:lineRule="atLeast"/>
              <w:rPr>
                <w:rFonts w:ascii="Times New Roman" w:hAnsi="Times New Roman" w:cs="Times New Roman"/>
                <w:color w:val="auto"/>
              </w:rPr>
            </w:pPr>
            <w:r w:rsidRPr="005F4BAD">
              <w:rPr>
                <w:rFonts w:ascii="Times New Roman" w:hAnsi="Times New Roman" w:cs="Times New Roman"/>
                <w:b/>
                <w:color w:val="auto"/>
                <w:sz w:val="24"/>
                <w:szCs w:val="24"/>
              </w:rPr>
              <w:t>NA</w:t>
            </w:r>
          </w:p>
        </w:tc>
        <w:tc>
          <w:tcPr>
            <w:tcW w:w="706"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3AE9F9D0" w14:textId="77777777" w:rsidR="003F2D46" w:rsidRPr="0090662B" w:rsidRDefault="003F2D46">
            <w:pPr>
              <w:spacing w:after="0" w:line="100" w:lineRule="atLeast"/>
              <w:rPr>
                <w:rFonts w:ascii="Times New Roman" w:hAnsi="Times New Roman" w:cs="Times New Roman"/>
                <w:color w:val="auto"/>
              </w:rPr>
            </w:pPr>
          </w:p>
        </w:tc>
      </w:tr>
      <w:tr w:rsidR="003F2D46" w:rsidRPr="0090662B" w14:paraId="65E09926" w14:textId="77777777" w:rsidTr="0093573C">
        <w:trPr>
          <w:trHeight w:val="811"/>
        </w:trPr>
        <w:tc>
          <w:tcPr>
            <w:tcW w:w="630" w:type="dxa"/>
            <w:tcBorders>
              <w:top w:val="single" w:sz="4" w:space="0" w:color="808080"/>
              <w:left w:val="single" w:sz="4" w:space="0" w:color="808080"/>
              <w:bottom w:val="single" w:sz="4" w:space="0" w:color="808080"/>
            </w:tcBorders>
            <w:shd w:val="clear" w:color="auto" w:fill="FFFFFF"/>
            <w:vAlign w:val="center"/>
          </w:tcPr>
          <w:p w14:paraId="4953083A" w14:textId="77777777" w:rsidR="003F2D46" w:rsidRPr="0090662B" w:rsidRDefault="003F2D46">
            <w:pPr>
              <w:pStyle w:val="ColorfulList-Accent11"/>
              <w:spacing w:before="60" w:after="0" w:line="100" w:lineRule="atLeast"/>
              <w:ind w:left="0"/>
              <w:jc w:val="center"/>
              <w:rPr>
                <w:rFonts w:ascii="Times New Roman" w:hAnsi="Times New Roman" w:cs="Times New Roman"/>
                <w:color w:val="auto"/>
                <w:sz w:val="24"/>
                <w:szCs w:val="24"/>
              </w:rPr>
            </w:pPr>
            <w:r w:rsidRPr="0090662B">
              <w:rPr>
                <w:rFonts w:ascii="Times New Roman" w:hAnsi="Times New Roman" w:cs="Times New Roman"/>
                <w:color w:val="auto"/>
                <w:sz w:val="26"/>
                <w:szCs w:val="26"/>
              </w:rPr>
              <w:t>3</w:t>
            </w:r>
          </w:p>
        </w:tc>
        <w:tc>
          <w:tcPr>
            <w:tcW w:w="1440" w:type="dxa"/>
            <w:tcBorders>
              <w:top w:val="single" w:sz="4" w:space="0" w:color="808080"/>
              <w:left w:val="single" w:sz="4" w:space="0" w:color="808080"/>
              <w:bottom w:val="single" w:sz="4" w:space="0" w:color="808080"/>
            </w:tcBorders>
            <w:shd w:val="clear" w:color="auto" w:fill="FFFFFF"/>
            <w:vAlign w:val="center"/>
          </w:tcPr>
          <w:p w14:paraId="116F7190" w14:textId="77777777" w:rsidR="003F2D46" w:rsidRPr="0090662B" w:rsidRDefault="003F2D46">
            <w:pPr>
              <w:pStyle w:val="ColorfulList-Accent11"/>
              <w:spacing w:before="60" w:after="0" w:line="100" w:lineRule="atLeast"/>
              <w:ind w:left="0"/>
              <w:rPr>
                <w:rFonts w:ascii="Times New Roman" w:hAnsi="Times New Roman" w:cs="Times New Roman"/>
                <w:color w:val="auto"/>
                <w:sz w:val="24"/>
                <w:szCs w:val="24"/>
              </w:rPr>
            </w:pPr>
            <w:r w:rsidRPr="0090662B">
              <w:rPr>
                <w:rFonts w:ascii="Times New Roman" w:hAnsi="Times New Roman" w:cs="Times New Roman"/>
                <w:color w:val="auto"/>
                <w:sz w:val="24"/>
                <w:szCs w:val="24"/>
              </w:rPr>
              <w:t>URL/IP website/</w:t>
            </w:r>
          </w:p>
          <w:p w14:paraId="7B6468A4" w14:textId="77777777" w:rsidR="003F2D46" w:rsidRPr="0090662B" w:rsidRDefault="003F2D46">
            <w:pPr>
              <w:pStyle w:val="ColorfulList-Accent11"/>
              <w:spacing w:before="60" w:after="0" w:line="100" w:lineRule="atLeast"/>
              <w:ind w:left="0"/>
              <w:rPr>
                <w:rFonts w:ascii="Times New Roman" w:hAnsi="Times New Roman" w:cs="Times New Roman"/>
                <w:color w:val="auto"/>
              </w:rPr>
            </w:pPr>
            <w:r w:rsidRPr="0090662B">
              <w:rPr>
                <w:rFonts w:ascii="Times New Roman" w:hAnsi="Times New Roman" w:cs="Times New Roman"/>
                <w:color w:val="auto"/>
                <w:sz w:val="24"/>
                <w:szCs w:val="24"/>
              </w:rPr>
              <w:t>wapsite</w:t>
            </w:r>
          </w:p>
        </w:tc>
        <w:tc>
          <w:tcPr>
            <w:tcW w:w="6366" w:type="dxa"/>
            <w:tcBorders>
              <w:top w:val="single" w:sz="4" w:space="0" w:color="808080"/>
              <w:left w:val="single" w:sz="4" w:space="0" w:color="808080"/>
              <w:bottom w:val="single" w:sz="4" w:space="0" w:color="808080"/>
            </w:tcBorders>
            <w:shd w:val="clear" w:color="auto" w:fill="FFFFFF"/>
            <w:vAlign w:val="center"/>
          </w:tcPr>
          <w:p w14:paraId="560F58C8" w14:textId="77777777" w:rsidR="003F2D46" w:rsidRPr="0090662B" w:rsidRDefault="005F4BAD">
            <w:pPr>
              <w:spacing w:after="0" w:line="100" w:lineRule="atLeast"/>
              <w:rPr>
                <w:rFonts w:ascii="Times New Roman" w:hAnsi="Times New Roman" w:cs="Times New Roman"/>
                <w:color w:val="auto"/>
              </w:rPr>
            </w:pPr>
            <w:r w:rsidRPr="0093573C">
              <w:rPr>
                <w:rFonts w:ascii="Times New Roman" w:hAnsi="Times New Roman" w:cs="Times New Roman"/>
                <w:color w:val="auto"/>
                <w:sz w:val="24"/>
                <w:szCs w:val="24"/>
              </w:rPr>
              <w:t>www.ushappy.vn</w:t>
            </w:r>
          </w:p>
        </w:tc>
        <w:tc>
          <w:tcPr>
            <w:tcW w:w="706"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25CDDE94" w14:textId="77777777" w:rsidR="003F2D46" w:rsidRPr="0090662B" w:rsidRDefault="003F2D46">
            <w:pPr>
              <w:spacing w:after="0" w:line="100" w:lineRule="atLeast"/>
              <w:rPr>
                <w:rFonts w:ascii="Times New Roman" w:hAnsi="Times New Roman" w:cs="Times New Roman"/>
                <w:color w:val="auto"/>
              </w:rPr>
            </w:pPr>
          </w:p>
        </w:tc>
      </w:tr>
      <w:tr w:rsidR="007459DC" w:rsidRPr="0090662B" w14:paraId="37A4AC19" w14:textId="77777777" w:rsidTr="0093573C">
        <w:trPr>
          <w:trHeight w:val="811"/>
        </w:trPr>
        <w:tc>
          <w:tcPr>
            <w:tcW w:w="630" w:type="dxa"/>
            <w:tcBorders>
              <w:top w:val="single" w:sz="4" w:space="0" w:color="808080"/>
              <w:left w:val="single" w:sz="4" w:space="0" w:color="808080"/>
              <w:bottom w:val="single" w:sz="4" w:space="0" w:color="808080"/>
            </w:tcBorders>
            <w:shd w:val="clear" w:color="auto" w:fill="FFFFFF"/>
            <w:vAlign w:val="center"/>
          </w:tcPr>
          <w:p w14:paraId="74602849" w14:textId="77777777" w:rsidR="007459DC" w:rsidRPr="0090662B" w:rsidRDefault="007459DC">
            <w:pPr>
              <w:pStyle w:val="ColorfulList-Accent11"/>
              <w:spacing w:before="60" w:after="0" w:line="100" w:lineRule="atLeast"/>
              <w:ind w:left="0"/>
              <w:jc w:val="center"/>
              <w:rPr>
                <w:rFonts w:ascii="Times New Roman" w:hAnsi="Times New Roman" w:cs="Times New Roman"/>
                <w:color w:val="auto"/>
                <w:sz w:val="26"/>
                <w:szCs w:val="26"/>
              </w:rPr>
            </w:pPr>
            <w:bookmarkStart w:id="0" w:name="_Hlk511139153"/>
            <w:r w:rsidRPr="0090662B">
              <w:rPr>
                <w:rFonts w:ascii="Times New Roman" w:hAnsi="Times New Roman" w:cs="Times New Roman"/>
                <w:color w:val="auto"/>
                <w:sz w:val="26"/>
                <w:szCs w:val="26"/>
              </w:rPr>
              <w:t>4</w:t>
            </w:r>
          </w:p>
        </w:tc>
        <w:tc>
          <w:tcPr>
            <w:tcW w:w="1440" w:type="dxa"/>
            <w:tcBorders>
              <w:top w:val="single" w:sz="4" w:space="0" w:color="808080"/>
              <w:left w:val="single" w:sz="4" w:space="0" w:color="808080"/>
              <w:bottom w:val="single" w:sz="4" w:space="0" w:color="808080"/>
            </w:tcBorders>
            <w:shd w:val="clear" w:color="auto" w:fill="FFFFFF"/>
            <w:vAlign w:val="center"/>
          </w:tcPr>
          <w:p w14:paraId="27F65E6C" w14:textId="77777777" w:rsidR="007459DC" w:rsidRPr="0090662B" w:rsidRDefault="007459DC">
            <w:pPr>
              <w:pStyle w:val="ColorfulList-Accent11"/>
              <w:spacing w:before="60" w:after="0" w:line="100" w:lineRule="atLeast"/>
              <w:ind w:left="0"/>
              <w:rPr>
                <w:rFonts w:ascii="Times New Roman" w:hAnsi="Times New Roman" w:cs="Times New Roman"/>
                <w:color w:val="auto"/>
                <w:sz w:val="24"/>
                <w:szCs w:val="24"/>
              </w:rPr>
            </w:pPr>
            <w:r w:rsidRPr="0090662B">
              <w:rPr>
                <w:rFonts w:ascii="Times New Roman" w:hAnsi="Times New Roman" w:cs="Times New Roman"/>
                <w:color w:val="auto"/>
                <w:sz w:val="24"/>
                <w:szCs w:val="24"/>
              </w:rPr>
              <w:t>Register/Cancel webservice</w:t>
            </w:r>
          </w:p>
        </w:tc>
        <w:tc>
          <w:tcPr>
            <w:tcW w:w="6366" w:type="dxa"/>
            <w:tcBorders>
              <w:top w:val="single" w:sz="4" w:space="0" w:color="808080"/>
              <w:left w:val="single" w:sz="4" w:space="0" w:color="808080"/>
              <w:bottom w:val="single" w:sz="4" w:space="0" w:color="808080"/>
            </w:tcBorders>
            <w:shd w:val="clear" w:color="auto" w:fill="FFFFFF"/>
            <w:vAlign w:val="center"/>
          </w:tcPr>
          <w:p w14:paraId="31913046" w14:textId="77777777" w:rsidR="00A40B71" w:rsidRDefault="00A40B71" w:rsidP="00366544">
            <w:pPr>
              <w:suppressAutoHyphens w:val="0"/>
              <w:spacing w:after="0" w:line="240" w:lineRule="auto"/>
              <w:rPr>
                <w:rFonts w:ascii="Times New Roman" w:hAnsi="Times New Roman" w:cs="Times New Roman"/>
                <w:color w:val="auto"/>
              </w:rPr>
            </w:pPr>
            <w:r w:rsidRPr="00A40B71">
              <w:rPr>
                <w:rFonts w:ascii="Times New Roman" w:hAnsi="Times New Roman" w:cs="Times New Roman"/>
                <w:color w:val="auto"/>
              </w:rPr>
              <w:t>http://10.58.37.20</w:t>
            </w:r>
            <w:r>
              <w:rPr>
                <w:rFonts w:ascii="Times New Roman" w:hAnsi="Times New Roman" w:cs="Times New Roman"/>
                <w:color w:val="auto"/>
              </w:rPr>
              <w:t>7</w:t>
            </w:r>
            <w:r w:rsidRPr="00A40B71">
              <w:rPr>
                <w:rFonts w:ascii="Times New Roman" w:hAnsi="Times New Roman" w:cs="Times New Roman"/>
                <w:color w:val="auto"/>
              </w:rPr>
              <w:t xml:space="preserve">:8089/subscribe?wsdl </w:t>
            </w:r>
          </w:p>
          <w:p w14:paraId="29F5BB82" w14:textId="77777777" w:rsidR="00366544" w:rsidRPr="0090662B" w:rsidRDefault="00F53359" w:rsidP="00366544">
            <w:pPr>
              <w:suppressAutoHyphens w:val="0"/>
              <w:spacing w:after="0" w:line="240" w:lineRule="auto"/>
              <w:rPr>
                <w:rFonts w:ascii="Times New Roman" w:eastAsia="Times New Roman" w:hAnsi="Times New Roman" w:cs="Times New Roman"/>
                <w:color w:val="auto"/>
                <w:sz w:val="24"/>
                <w:szCs w:val="24"/>
                <w:lang w:eastAsia="en-US"/>
              </w:rPr>
            </w:pPr>
            <w:r>
              <w:rPr>
                <w:rFonts w:ascii="Times New Roman" w:hAnsi="Times New Roman" w:cs="Times New Roman"/>
                <w:color w:val="auto"/>
              </w:rPr>
              <w:t>acc:</w:t>
            </w:r>
            <w:r w:rsidR="00A40B71">
              <w:t xml:space="preserve"> </w:t>
            </w:r>
            <w:r w:rsidR="00A40B71" w:rsidRPr="00A40B71">
              <w:rPr>
                <w:rFonts w:ascii="Times New Roman" w:hAnsi="Times New Roman" w:cs="Times New Roman"/>
                <w:color w:val="auto"/>
              </w:rPr>
              <w:t>vhappy</w:t>
            </w:r>
          </w:p>
          <w:p w14:paraId="5327280B" w14:textId="77777777" w:rsidR="00366544" w:rsidRPr="0090662B" w:rsidRDefault="00F53359" w:rsidP="00366544">
            <w:pPr>
              <w:suppressAutoHyphens w:val="0"/>
              <w:spacing w:after="0" w:line="240" w:lineRule="auto"/>
              <w:rPr>
                <w:rFonts w:ascii="Times New Roman" w:eastAsia="Times New Roman" w:hAnsi="Times New Roman" w:cs="Times New Roman"/>
                <w:color w:val="auto"/>
                <w:sz w:val="24"/>
                <w:szCs w:val="24"/>
                <w:lang w:eastAsia="en-US"/>
              </w:rPr>
            </w:pPr>
            <w:r>
              <w:rPr>
                <w:rFonts w:ascii="Times New Roman" w:hAnsi="Times New Roman" w:cs="Times New Roman"/>
                <w:color w:val="auto"/>
              </w:rPr>
              <w:t>pas: xxxx</w:t>
            </w:r>
          </w:p>
          <w:p w14:paraId="20380238" w14:textId="77777777" w:rsidR="00366544" w:rsidRPr="0090662B" w:rsidRDefault="00366544">
            <w:pPr>
              <w:spacing w:after="0" w:line="100" w:lineRule="atLeast"/>
              <w:rPr>
                <w:rFonts w:ascii="Times New Roman" w:hAnsi="Times New Roman" w:cs="Times New Roman"/>
                <w:color w:val="auto"/>
              </w:rPr>
            </w:pPr>
          </w:p>
        </w:tc>
        <w:tc>
          <w:tcPr>
            <w:tcW w:w="706"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1FB9D81E" w14:textId="77777777" w:rsidR="007459DC" w:rsidRPr="0090662B" w:rsidRDefault="007459DC">
            <w:pPr>
              <w:spacing w:after="0" w:line="100" w:lineRule="atLeast"/>
              <w:rPr>
                <w:rFonts w:ascii="Times New Roman" w:hAnsi="Times New Roman" w:cs="Times New Roman"/>
                <w:color w:val="auto"/>
              </w:rPr>
            </w:pPr>
          </w:p>
        </w:tc>
      </w:tr>
      <w:tr w:rsidR="00366544" w:rsidRPr="0090662B" w14:paraId="6EB74763" w14:textId="77777777" w:rsidTr="0093573C">
        <w:trPr>
          <w:trHeight w:val="811"/>
        </w:trPr>
        <w:tc>
          <w:tcPr>
            <w:tcW w:w="630" w:type="dxa"/>
            <w:tcBorders>
              <w:top w:val="single" w:sz="4" w:space="0" w:color="808080"/>
              <w:left w:val="single" w:sz="4" w:space="0" w:color="808080"/>
              <w:bottom w:val="single" w:sz="4" w:space="0" w:color="808080"/>
            </w:tcBorders>
            <w:shd w:val="clear" w:color="auto" w:fill="FFFFFF"/>
            <w:vAlign w:val="center"/>
          </w:tcPr>
          <w:p w14:paraId="436B1393" w14:textId="77777777" w:rsidR="00366544" w:rsidRPr="0090662B" w:rsidRDefault="00366544" w:rsidP="00366544">
            <w:pPr>
              <w:pStyle w:val="ColorfulList-Accent11"/>
              <w:spacing w:before="60" w:after="0" w:line="100" w:lineRule="atLeast"/>
              <w:ind w:left="0"/>
              <w:jc w:val="center"/>
              <w:rPr>
                <w:rFonts w:ascii="Times New Roman" w:hAnsi="Times New Roman" w:cs="Times New Roman"/>
                <w:color w:val="auto"/>
                <w:sz w:val="26"/>
                <w:szCs w:val="26"/>
              </w:rPr>
            </w:pPr>
            <w:bookmarkStart w:id="1" w:name="_Hlk511139165"/>
            <w:bookmarkEnd w:id="0"/>
            <w:r w:rsidRPr="0090662B">
              <w:rPr>
                <w:rFonts w:ascii="Times New Roman" w:hAnsi="Times New Roman" w:cs="Times New Roman"/>
                <w:color w:val="auto"/>
                <w:sz w:val="26"/>
                <w:szCs w:val="26"/>
              </w:rPr>
              <w:t>5</w:t>
            </w:r>
          </w:p>
        </w:tc>
        <w:tc>
          <w:tcPr>
            <w:tcW w:w="1440" w:type="dxa"/>
            <w:tcBorders>
              <w:top w:val="single" w:sz="4" w:space="0" w:color="808080"/>
              <w:left w:val="single" w:sz="4" w:space="0" w:color="808080"/>
              <w:bottom w:val="single" w:sz="4" w:space="0" w:color="808080"/>
            </w:tcBorders>
            <w:shd w:val="clear" w:color="auto" w:fill="FFFFFF"/>
            <w:vAlign w:val="center"/>
          </w:tcPr>
          <w:p w14:paraId="7DDAB5BB" w14:textId="77777777" w:rsidR="00366544" w:rsidRPr="0090662B" w:rsidRDefault="00366544" w:rsidP="00366544">
            <w:pPr>
              <w:spacing w:before="60" w:after="0" w:line="100" w:lineRule="atLeast"/>
              <w:rPr>
                <w:rFonts w:ascii="Times New Roman" w:hAnsi="Times New Roman" w:cs="Times New Roman"/>
                <w:color w:val="auto"/>
                <w:sz w:val="24"/>
                <w:szCs w:val="24"/>
              </w:rPr>
            </w:pPr>
            <w:r w:rsidRPr="0090662B">
              <w:rPr>
                <w:rFonts w:ascii="Times New Roman" w:hAnsi="Times New Roman" w:cs="Times New Roman"/>
                <w:color w:val="auto"/>
                <w:sz w:val="24"/>
                <w:szCs w:val="24"/>
              </w:rPr>
              <w:t>Monfee webservice</w:t>
            </w:r>
          </w:p>
        </w:tc>
        <w:tc>
          <w:tcPr>
            <w:tcW w:w="6366" w:type="dxa"/>
            <w:tcBorders>
              <w:top w:val="single" w:sz="4" w:space="0" w:color="808080"/>
              <w:left w:val="single" w:sz="4" w:space="0" w:color="808080"/>
              <w:bottom w:val="single" w:sz="4" w:space="0" w:color="808080"/>
            </w:tcBorders>
            <w:shd w:val="clear" w:color="auto" w:fill="FFFFFF"/>
            <w:vAlign w:val="center"/>
          </w:tcPr>
          <w:p w14:paraId="4A7AC423" w14:textId="77777777" w:rsidR="00E1142B" w:rsidRDefault="00E1142B" w:rsidP="00F53359">
            <w:pPr>
              <w:suppressAutoHyphens w:val="0"/>
              <w:spacing w:after="0" w:line="240" w:lineRule="auto"/>
              <w:rPr>
                <w:rFonts w:ascii="Times New Roman" w:hAnsi="Times New Roman" w:cs="Times New Roman"/>
                <w:color w:val="auto"/>
              </w:rPr>
            </w:pPr>
            <w:r w:rsidRPr="00E1142B">
              <w:rPr>
                <w:rFonts w:ascii="Times New Roman" w:hAnsi="Times New Roman" w:cs="Times New Roman"/>
                <w:color w:val="auto"/>
              </w:rPr>
              <w:t>http://10.58.37.20</w:t>
            </w:r>
            <w:r w:rsidR="000B203D">
              <w:rPr>
                <w:rFonts w:ascii="Times New Roman" w:hAnsi="Times New Roman" w:cs="Times New Roman"/>
                <w:color w:val="auto"/>
              </w:rPr>
              <w:t>7</w:t>
            </w:r>
            <w:r w:rsidRPr="00E1142B">
              <w:rPr>
                <w:rFonts w:ascii="Times New Roman" w:hAnsi="Times New Roman" w:cs="Times New Roman"/>
                <w:color w:val="auto"/>
              </w:rPr>
              <w:t xml:space="preserve">:8088/receiveresult?wsdl </w:t>
            </w:r>
          </w:p>
          <w:p w14:paraId="62C360A2" w14:textId="77777777" w:rsidR="00F53359" w:rsidRPr="0090662B" w:rsidRDefault="00F53359" w:rsidP="00F53359">
            <w:pPr>
              <w:suppressAutoHyphens w:val="0"/>
              <w:spacing w:after="0" w:line="240" w:lineRule="auto"/>
              <w:rPr>
                <w:rFonts w:ascii="Times New Roman" w:eastAsia="Times New Roman" w:hAnsi="Times New Roman" w:cs="Times New Roman"/>
                <w:color w:val="auto"/>
                <w:sz w:val="24"/>
                <w:szCs w:val="24"/>
                <w:lang w:eastAsia="en-US"/>
              </w:rPr>
            </w:pPr>
            <w:r>
              <w:rPr>
                <w:rFonts w:ascii="Times New Roman" w:hAnsi="Times New Roman" w:cs="Times New Roman"/>
                <w:color w:val="auto"/>
              </w:rPr>
              <w:t>acc:</w:t>
            </w:r>
            <w:r w:rsidR="00E1142B" w:rsidRPr="00A40B71">
              <w:rPr>
                <w:rFonts w:ascii="Times New Roman" w:hAnsi="Times New Roman" w:cs="Times New Roman"/>
                <w:color w:val="auto"/>
              </w:rPr>
              <w:t xml:space="preserve"> vhappy</w:t>
            </w:r>
          </w:p>
          <w:p w14:paraId="7C5F1298" w14:textId="77777777" w:rsidR="00F53359" w:rsidRPr="0090662B" w:rsidRDefault="00F53359" w:rsidP="00F53359">
            <w:pPr>
              <w:suppressAutoHyphens w:val="0"/>
              <w:spacing w:after="0" w:line="240" w:lineRule="auto"/>
              <w:rPr>
                <w:rFonts w:ascii="Times New Roman" w:eastAsia="Times New Roman" w:hAnsi="Times New Roman" w:cs="Times New Roman"/>
                <w:color w:val="auto"/>
                <w:sz w:val="24"/>
                <w:szCs w:val="24"/>
                <w:lang w:eastAsia="en-US"/>
              </w:rPr>
            </w:pPr>
            <w:r>
              <w:rPr>
                <w:rFonts w:ascii="Times New Roman" w:hAnsi="Times New Roman" w:cs="Times New Roman"/>
                <w:color w:val="auto"/>
              </w:rPr>
              <w:t>pas: xxxx</w:t>
            </w:r>
          </w:p>
          <w:p w14:paraId="66595910" w14:textId="77777777" w:rsidR="00366544" w:rsidRPr="0090662B" w:rsidRDefault="00366544" w:rsidP="00366544">
            <w:pPr>
              <w:spacing w:after="0" w:line="100" w:lineRule="atLeast"/>
              <w:rPr>
                <w:rFonts w:ascii="Times New Roman" w:hAnsi="Times New Roman" w:cs="Times New Roman"/>
                <w:color w:val="auto"/>
              </w:rPr>
            </w:pPr>
          </w:p>
        </w:tc>
        <w:tc>
          <w:tcPr>
            <w:tcW w:w="706"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0CBAA0CB" w14:textId="77777777" w:rsidR="00366544" w:rsidRPr="0090662B" w:rsidRDefault="00366544" w:rsidP="00366544">
            <w:pPr>
              <w:spacing w:after="0" w:line="100" w:lineRule="atLeast"/>
              <w:rPr>
                <w:rFonts w:ascii="Times New Roman" w:hAnsi="Times New Roman" w:cs="Times New Roman"/>
                <w:color w:val="auto"/>
              </w:rPr>
            </w:pPr>
          </w:p>
        </w:tc>
      </w:tr>
      <w:tr w:rsidR="00366544" w:rsidRPr="0090662B" w14:paraId="69153763" w14:textId="77777777" w:rsidTr="0093573C">
        <w:trPr>
          <w:trHeight w:val="811"/>
        </w:trPr>
        <w:tc>
          <w:tcPr>
            <w:tcW w:w="630" w:type="dxa"/>
            <w:tcBorders>
              <w:top w:val="single" w:sz="4" w:space="0" w:color="808080"/>
              <w:left w:val="single" w:sz="4" w:space="0" w:color="808080"/>
              <w:bottom w:val="single" w:sz="4" w:space="0" w:color="808080"/>
            </w:tcBorders>
            <w:shd w:val="clear" w:color="auto" w:fill="FFFFFF"/>
            <w:vAlign w:val="center"/>
          </w:tcPr>
          <w:p w14:paraId="083A9149" w14:textId="77777777" w:rsidR="00366544" w:rsidRPr="0090662B" w:rsidRDefault="00366544" w:rsidP="00366544">
            <w:pPr>
              <w:pStyle w:val="ColorfulList-Accent11"/>
              <w:spacing w:before="60" w:after="0" w:line="100" w:lineRule="atLeast"/>
              <w:ind w:left="0"/>
              <w:jc w:val="center"/>
              <w:rPr>
                <w:rFonts w:ascii="Times New Roman" w:hAnsi="Times New Roman" w:cs="Times New Roman"/>
                <w:color w:val="auto"/>
                <w:sz w:val="26"/>
                <w:szCs w:val="26"/>
              </w:rPr>
            </w:pPr>
            <w:bookmarkStart w:id="2" w:name="_Hlk511140285"/>
            <w:bookmarkEnd w:id="1"/>
            <w:r w:rsidRPr="0090662B">
              <w:rPr>
                <w:rFonts w:ascii="Times New Roman" w:hAnsi="Times New Roman" w:cs="Times New Roman"/>
                <w:color w:val="auto"/>
                <w:sz w:val="26"/>
                <w:szCs w:val="26"/>
              </w:rPr>
              <w:t>6</w:t>
            </w:r>
          </w:p>
        </w:tc>
        <w:tc>
          <w:tcPr>
            <w:tcW w:w="1440" w:type="dxa"/>
            <w:tcBorders>
              <w:top w:val="single" w:sz="4" w:space="0" w:color="808080"/>
              <w:left w:val="single" w:sz="4" w:space="0" w:color="808080"/>
              <w:bottom w:val="single" w:sz="4" w:space="0" w:color="808080"/>
            </w:tcBorders>
            <w:shd w:val="clear" w:color="auto" w:fill="FFFFFF"/>
            <w:vAlign w:val="center"/>
          </w:tcPr>
          <w:p w14:paraId="49E45BC9" w14:textId="77777777" w:rsidR="00366544" w:rsidRPr="0090662B" w:rsidRDefault="00366544" w:rsidP="00366544">
            <w:pPr>
              <w:spacing w:before="60" w:after="0" w:line="100" w:lineRule="atLeast"/>
              <w:rPr>
                <w:rFonts w:ascii="Times New Roman" w:hAnsi="Times New Roman" w:cs="Times New Roman"/>
                <w:color w:val="auto"/>
                <w:sz w:val="24"/>
                <w:szCs w:val="24"/>
              </w:rPr>
            </w:pPr>
            <w:r w:rsidRPr="0090662B">
              <w:rPr>
                <w:rFonts w:ascii="Times New Roman" w:hAnsi="Times New Roman" w:cs="Times New Roman"/>
                <w:color w:val="auto"/>
                <w:sz w:val="24"/>
                <w:szCs w:val="24"/>
              </w:rPr>
              <w:t>Getcontent webservice</w:t>
            </w:r>
          </w:p>
        </w:tc>
        <w:tc>
          <w:tcPr>
            <w:tcW w:w="6366" w:type="dxa"/>
            <w:tcBorders>
              <w:top w:val="single" w:sz="4" w:space="0" w:color="808080"/>
              <w:left w:val="single" w:sz="4" w:space="0" w:color="808080"/>
              <w:bottom w:val="single" w:sz="4" w:space="0" w:color="808080"/>
            </w:tcBorders>
            <w:shd w:val="clear" w:color="auto" w:fill="FFFFFF"/>
            <w:vAlign w:val="center"/>
          </w:tcPr>
          <w:p w14:paraId="58A205AF" w14:textId="77777777" w:rsidR="00A73737" w:rsidRDefault="000B203D" w:rsidP="00F53359">
            <w:pPr>
              <w:suppressAutoHyphens w:val="0"/>
              <w:spacing w:after="0" w:line="240" w:lineRule="auto"/>
              <w:rPr>
                <w:rFonts w:ascii="Times New Roman" w:hAnsi="Times New Roman" w:cs="Times New Roman"/>
                <w:color w:val="auto"/>
              </w:rPr>
            </w:pPr>
            <w:r>
              <w:rPr>
                <w:rFonts w:ascii="Times New Roman" w:hAnsi="Times New Roman" w:cs="Times New Roman"/>
                <w:color w:val="auto"/>
              </w:rPr>
              <w:t>http://10.58.37.207</w:t>
            </w:r>
            <w:r w:rsidR="00A73737" w:rsidRPr="00A73737">
              <w:rPr>
                <w:rFonts w:ascii="Times New Roman" w:hAnsi="Times New Roman" w:cs="Times New Roman"/>
                <w:color w:val="auto"/>
              </w:rPr>
              <w:t xml:space="preserve">:8086/getcontent?wsdl </w:t>
            </w:r>
          </w:p>
          <w:p w14:paraId="5AC0F858" w14:textId="77777777" w:rsidR="00F53359" w:rsidRPr="0090662B" w:rsidRDefault="00F53359" w:rsidP="00F53359">
            <w:pPr>
              <w:suppressAutoHyphens w:val="0"/>
              <w:spacing w:after="0" w:line="240" w:lineRule="auto"/>
              <w:rPr>
                <w:rFonts w:ascii="Times New Roman" w:eastAsia="Times New Roman" w:hAnsi="Times New Roman" w:cs="Times New Roman"/>
                <w:color w:val="auto"/>
                <w:sz w:val="24"/>
                <w:szCs w:val="24"/>
                <w:lang w:eastAsia="en-US"/>
              </w:rPr>
            </w:pPr>
            <w:r>
              <w:rPr>
                <w:rFonts w:ascii="Times New Roman" w:hAnsi="Times New Roman" w:cs="Times New Roman"/>
                <w:color w:val="auto"/>
              </w:rPr>
              <w:t>acc:</w:t>
            </w:r>
            <w:r w:rsidR="00E1142B" w:rsidRPr="00A40B71">
              <w:rPr>
                <w:rFonts w:ascii="Times New Roman" w:hAnsi="Times New Roman" w:cs="Times New Roman"/>
                <w:color w:val="auto"/>
              </w:rPr>
              <w:t xml:space="preserve"> vhappy</w:t>
            </w:r>
          </w:p>
          <w:p w14:paraId="380425C8" w14:textId="77777777" w:rsidR="00F53359" w:rsidRPr="0090662B" w:rsidRDefault="00F53359" w:rsidP="00F53359">
            <w:pPr>
              <w:suppressAutoHyphens w:val="0"/>
              <w:spacing w:after="0" w:line="240" w:lineRule="auto"/>
              <w:rPr>
                <w:rFonts w:ascii="Times New Roman" w:eastAsia="Times New Roman" w:hAnsi="Times New Roman" w:cs="Times New Roman"/>
                <w:color w:val="auto"/>
                <w:sz w:val="24"/>
                <w:szCs w:val="24"/>
                <w:lang w:eastAsia="en-US"/>
              </w:rPr>
            </w:pPr>
            <w:r>
              <w:rPr>
                <w:rFonts w:ascii="Times New Roman" w:hAnsi="Times New Roman" w:cs="Times New Roman"/>
                <w:color w:val="auto"/>
              </w:rPr>
              <w:t>pas: xxxx</w:t>
            </w:r>
          </w:p>
          <w:p w14:paraId="122A2D05" w14:textId="77777777" w:rsidR="00366544" w:rsidRPr="0090662B" w:rsidRDefault="00366544" w:rsidP="00366544">
            <w:pPr>
              <w:spacing w:after="0" w:line="100" w:lineRule="atLeast"/>
              <w:rPr>
                <w:rFonts w:ascii="Times New Roman" w:hAnsi="Times New Roman" w:cs="Times New Roman"/>
                <w:color w:val="auto"/>
              </w:rPr>
            </w:pPr>
          </w:p>
        </w:tc>
        <w:tc>
          <w:tcPr>
            <w:tcW w:w="706"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770DD79A" w14:textId="77777777" w:rsidR="00366544" w:rsidRPr="0090662B" w:rsidRDefault="00366544" w:rsidP="00366544">
            <w:pPr>
              <w:spacing w:after="0" w:line="100" w:lineRule="atLeast"/>
              <w:rPr>
                <w:rFonts w:ascii="Times New Roman" w:hAnsi="Times New Roman" w:cs="Times New Roman"/>
                <w:color w:val="auto"/>
              </w:rPr>
            </w:pPr>
          </w:p>
        </w:tc>
      </w:tr>
      <w:tr w:rsidR="00CD1F60" w:rsidRPr="0090662B" w14:paraId="4397A700" w14:textId="77777777" w:rsidTr="0093573C">
        <w:trPr>
          <w:trHeight w:val="811"/>
        </w:trPr>
        <w:tc>
          <w:tcPr>
            <w:tcW w:w="630" w:type="dxa"/>
            <w:tcBorders>
              <w:top w:val="single" w:sz="4" w:space="0" w:color="808080"/>
              <w:left w:val="single" w:sz="4" w:space="0" w:color="808080"/>
              <w:bottom w:val="single" w:sz="4" w:space="0" w:color="808080"/>
            </w:tcBorders>
            <w:shd w:val="clear" w:color="auto" w:fill="FFFFFF"/>
            <w:vAlign w:val="center"/>
          </w:tcPr>
          <w:p w14:paraId="6DFAC853" w14:textId="77777777" w:rsidR="00CD1F60" w:rsidRPr="0090662B" w:rsidRDefault="00CD1F60" w:rsidP="00366544">
            <w:pPr>
              <w:pStyle w:val="ColorfulList-Accent11"/>
              <w:spacing w:before="60" w:after="0" w:line="100" w:lineRule="atLeast"/>
              <w:ind w:left="0"/>
              <w:jc w:val="center"/>
              <w:rPr>
                <w:rFonts w:ascii="Times New Roman" w:hAnsi="Times New Roman" w:cs="Times New Roman"/>
                <w:color w:val="auto"/>
                <w:sz w:val="26"/>
                <w:szCs w:val="26"/>
              </w:rPr>
            </w:pPr>
            <w:r>
              <w:rPr>
                <w:rFonts w:ascii="Times New Roman" w:hAnsi="Times New Roman" w:cs="Times New Roman"/>
                <w:color w:val="auto"/>
                <w:sz w:val="26"/>
                <w:szCs w:val="26"/>
              </w:rPr>
              <w:t>7</w:t>
            </w:r>
          </w:p>
        </w:tc>
        <w:tc>
          <w:tcPr>
            <w:tcW w:w="1440" w:type="dxa"/>
            <w:tcBorders>
              <w:top w:val="single" w:sz="4" w:space="0" w:color="808080"/>
              <w:left w:val="single" w:sz="4" w:space="0" w:color="808080"/>
              <w:bottom w:val="single" w:sz="4" w:space="0" w:color="808080"/>
            </w:tcBorders>
            <w:shd w:val="clear" w:color="auto" w:fill="FFFFFF"/>
            <w:vAlign w:val="center"/>
          </w:tcPr>
          <w:p w14:paraId="48E3FF8E" w14:textId="77777777" w:rsidR="00CD1F60" w:rsidRPr="0090662B" w:rsidRDefault="00CD1F60" w:rsidP="00366544">
            <w:pPr>
              <w:spacing w:before="60" w:after="0" w:line="100" w:lineRule="atLeast"/>
              <w:rPr>
                <w:rFonts w:ascii="Times New Roman" w:hAnsi="Times New Roman" w:cs="Times New Roman"/>
                <w:color w:val="auto"/>
                <w:sz w:val="24"/>
                <w:szCs w:val="24"/>
              </w:rPr>
            </w:pPr>
            <w:r>
              <w:rPr>
                <w:rFonts w:ascii="Times New Roman" w:hAnsi="Times New Roman" w:cs="Times New Roman"/>
                <w:color w:val="auto"/>
                <w:sz w:val="24"/>
                <w:szCs w:val="24"/>
              </w:rPr>
              <w:t>MO Webservice</w:t>
            </w:r>
          </w:p>
        </w:tc>
        <w:tc>
          <w:tcPr>
            <w:tcW w:w="6366" w:type="dxa"/>
            <w:tcBorders>
              <w:top w:val="single" w:sz="4" w:space="0" w:color="808080"/>
              <w:left w:val="single" w:sz="4" w:space="0" w:color="808080"/>
              <w:bottom w:val="single" w:sz="4" w:space="0" w:color="808080"/>
            </w:tcBorders>
            <w:shd w:val="clear" w:color="auto" w:fill="FFFFFF"/>
            <w:vAlign w:val="center"/>
          </w:tcPr>
          <w:p w14:paraId="6DCFB789" w14:textId="77777777" w:rsidR="00233C3B" w:rsidRDefault="000B203D" w:rsidP="007515FC">
            <w:pPr>
              <w:suppressAutoHyphens w:val="0"/>
              <w:spacing w:after="0" w:line="240" w:lineRule="auto"/>
              <w:rPr>
                <w:rFonts w:ascii="Times New Roman" w:hAnsi="Times New Roman" w:cs="Times New Roman"/>
                <w:color w:val="auto"/>
              </w:rPr>
            </w:pPr>
            <w:r>
              <w:rPr>
                <w:rFonts w:ascii="Times New Roman" w:hAnsi="Times New Roman" w:cs="Times New Roman"/>
                <w:color w:val="auto"/>
              </w:rPr>
              <w:t>http://10.58.37.207</w:t>
            </w:r>
            <w:r w:rsidR="00233C3B" w:rsidRPr="00233C3B">
              <w:rPr>
                <w:rFonts w:ascii="Times New Roman" w:hAnsi="Times New Roman" w:cs="Times New Roman"/>
                <w:color w:val="auto"/>
              </w:rPr>
              <w:t>:8087/molistener?wsdl</w:t>
            </w:r>
          </w:p>
          <w:p w14:paraId="54C0F183" w14:textId="77777777" w:rsidR="007515FC" w:rsidRPr="0090662B" w:rsidRDefault="007515FC" w:rsidP="007515FC">
            <w:pPr>
              <w:suppressAutoHyphens w:val="0"/>
              <w:spacing w:after="0" w:line="240" w:lineRule="auto"/>
              <w:rPr>
                <w:rFonts w:ascii="Times New Roman" w:eastAsia="Times New Roman" w:hAnsi="Times New Roman" w:cs="Times New Roman"/>
                <w:color w:val="auto"/>
                <w:sz w:val="24"/>
                <w:szCs w:val="24"/>
                <w:lang w:eastAsia="en-US"/>
              </w:rPr>
            </w:pPr>
            <w:r>
              <w:rPr>
                <w:rFonts w:ascii="Times New Roman" w:hAnsi="Times New Roman" w:cs="Times New Roman"/>
                <w:color w:val="auto"/>
              </w:rPr>
              <w:t>acc:</w:t>
            </w:r>
            <w:r w:rsidRPr="00A40B71">
              <w:rPr>
                <w:rFonts w:ascii="Times New Roman" w:hAnsi="Times New Roman" w:cs="Times New Roman"/>
                <w:color w:val="auto"/>
              </w:rPr>
              <w:t xml:space="preserve"> vhappy</w:t>
            </w:r>
          </w:p>
          <w:p w14:paraId="08FE1A6A" w14:textId="77777777" w:rsidR="00CD1F60" w:rsidRPr="00D704AE" w:rsidRDefault="007515FC" w:rsidP="00F53359">
            <w:pPr>
              <w:suppressAutoHyphens w:val="0"/>
              <w:spacing w:after="0" w:line="240" w:lineRule="auto"/>
              <w:rPr>
                <w:rFonts w:ascii="Times New Roman" w:eastAsia="Times New Roman" w:hAnsi="Times New Roman" w:cs="Times New Roman"/>
                <w:color w:val="auto"/>
                <w:sz w:val="24"/>
                <w:szCs w:val="24"/>
                <w:lang w:eastAsia="en-US"/>
              </w:rPr>
            </w:pPr>
            <w:r>
              <w:rPr>
                <w:rFonts w:ascii="Times New Roman" w:hAnsi="Times New Roman" w:cs="Times New Roman"/>
                <w:color w:val="auto"/>
              </w:rPr>
              <w:t>pas: xxxx</w:t>
            </w:r>
          </w:p>
        </w:tc>
        <w:tc>
          <w:tcPr>
            <w:tcW w:w="706"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17481699" w14:textId="77777777" w:rsidR="00CD1F60" w:rsidRPr="0090662B" w:rsidRDefault="00CD1F60" w:rsidP="00366544">
            <w:pPr>
              <w:spacing w:after="0" w:line="100" w:lineRule="atLeast"/>
              <w:rPr>
                <w:rFonts w:ascii="Times New Roman" w:hAnsi="Times New Roman" w:cs="Times New Roman"/>
                <w:color w:val="auto"/>
              </w:rPr>
            </w:pPr>
          </w:p>
        </w:tc>
      </w:tr>
      <w:bookmarkEnd w:id="2"/>
    </w:tbl>
    <w:p w14:paraId="17E6DB6D" w14:textId="77777777" w:rsidR="00FF340A" w:rsidRDefault="00FF340A" w:rsidP="00FF340A">
      <w:pPr>
        <w:pStyle w:val="ColorfulList-Accent11"/>
        <w:spacing w:after="240"/>
        <w:ind w:left="360"/>
        <w:rPr>
          <w:rFonts w:ascii="Times New Roman" w:hAnsi="Times New Roman" w:cs="Times New Roman"/>
          <w:b/>
          <w:color w:val="auto"/>
          <w:sz w:val="26"/>
          <w:szCs w:val="26"/>
        </w:rPr>
      </w:pPr>
    </w:p>
    <w:p w14:paraId="2BEE866A" w14:textId="77777777" w:rsidR="003F2D46" w:rsidRPr="0090662B" w:rsidRDefault="003F2D46" w:rsidP="0047357C">
      <w:pPr>
        <w:pStyle w:val="ColorfulList-Accent11"/>
        <w:numPr>
          <w:ilvl w:val="0"/>
          <w:numId w:val="5"/>
        </w:numPr>
        <w:spacing w:after="240"/>
        <w:rPr>
          <w:rFonts w:ascii="Times New Roman" w:hAnsi="Times New Roman" w:cs="Times New Roman"/>
          <w:b/>
          <w:color w:val="auto"/>
          <w:sz w:val="26"/>
          <w:szCs w:val="26"/>
        </w:rPr>
      </w:pPr>
      <w:r w:rsidRPr="0090662B">
        <w:rPr>
          <w:rFonts w:ascii="Times New Roman" w:hAnsi="Times New Roman" w:cs="Times New Roman"/>
          <w:b/>
          <w:color w:val="auto"/>
          <w:sz w:val="26"/>
          <w:szCs w:val="26"/>
        </w:rPr>
        <w:t>Nội dung test kết nối giữa dịch vụ và MPS</w:t>
      </w:r>
    </w:p>
    <w:p w14:paraId="78A75B0F" w14:textId="77777777" w:rsidR="003F2D46" w:rsidRPr="0090662B" w:rsidRDefault="003F2D46">
      <w:pPr>
        <w:pStyle w:val="ColorfulList-Accent11"/>
        <w:numPr>
          <w:ilvl w:val="1"/>
          <w:numId w:val="5"/>
        </w:numPr>
        <w:spacing w:after="240"/>
        <w:ind w:hanging="783"/>
        <w:rPr>
          <w:rFonts w:ascii="Times New Roman" w:hAnsi="Times New Roman" w:cs="Times New Roman"/>
          <w:b/>
          <w:color w:val="auto"/>
          <w:sz w:val="24"/>
          <w:szCs w:val="24"/>
        </w:rPr>
      </w:pPr>
      <w:r w:rsidRPr="0090662B">
        <w:rPr>
          <w:rFonts w:ascii="Times New Roman" w:hAnsi="Times New Roman" w:cs="Times New Roman"/>
          <w:b/>
          <w:color w:val="auto"/>
          <w:sz w:val="26"/>
          <w:szCs w:val="26"/>
        </w:rPr>
        <w:t>Trừ cước qua SMS</w:t>
      </w:r>
    </w:p>
    <w:tbl>
      <w:tblPr>
        <w:tblW w:w="0" w:type="auto"/>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3" w:type="dxa"/>
        </w:tblCellMar>
        <w:tblLook w:val="0000" w:firstRow="0" w:lastRow="0" w:firstColumn="0" w:lastColumn="0" w:noHBand="0" w:noVBand="0"/>
      </w:tblPr>
      <w:tblGrid>
        <w:gridCol w:w="501"/>
        <w:gridCol w:w="1058"/>
        <w:gridCol w:w="941"/>
        <w:gridCol w:w="5952"/>
        <w:gridCol w:w="690"/>
      </w:tblGrid>
      <w:tr w:rsidR="003F2D46" w:rsidRPr="0090662B" w14:paraId="1F8A4A2B" w14:textId="77777777" w:rsidTr="0005611D">
        <w:trPr>
          <w:trHeight w:val="467"/>
        </w:trPr>
        <w:tc>
          <w:tcPr>
            <w:tcW w:w="501" w:type="dxa"/>
            <w:shd w:val="clear" w:color="auto" w:fill="D9D9D9"/>
            <w:vAlign w:val="center"/>
          </w:tcPr>
          <w:p w14:paraId="475D4463" w14:textId="77777777" w:rsidR="003F2D46" w:rsidRPr="0090662B" w:rsidRDefault="003F2D46">
            <w:pPr>
              <w:pStyle w:val="ColorfulList-Accent11"/>
              <w:spacing w:before="60" w:after="0" w:line="100" w:lineRule="atLeast"/>
              <w:ind w:left="0"/>
              <w:jc w:val="center"/>
              <w:rPr>
                <w:rFonts w:ascii="Times New Roman" w:hAnsi="Times New Roman" w:cs="Times New Roman"/>
                <w:b/>
                <w:color w:val="auto"/>
                <w:sz w:val="24"/>
                <w:szCs w:val="24"/>
              </w:rPr>
            </w:pPr>
            <w:r w:rsidRPr="0090662B">
              <w:rPr>
                <w:rFonts w:ascii="Times New Roman" w:hAnsi="Times New Roman" w:cs="Times New Roman"/>
                <w:b/>
                <w:color w:val="auto"/>
                <w:sz w:val="24"/>
                <w:szCs w:val="24"/>
              </w:rPr>
              <w:t>TT</w:t>
            </w:r>
          </w:p>
        </w:tc>
        <w:tc>
          <w:tcPr>
            <w:tcW w:w="1058" w:type="dxa"/>
            <w:shd w:val="clear" w:color="auto" w:fill="D9D9D9"/>
            <w:vAlign w:val="center"/>
          </w:tcPr>
          <w:p w14:paraId="60156035" w14:textId="77777777" w:rsidR="003F2D46" w:rsidRPr="0090662B" w:rsidRDefault="003F2D46">
            <w:pPr>
              <w:pStyle w:val="ColorfulList-Accent11"/>
              <w:spacing w:before="60" w:after="0" w:line="100" w:lineRule="atLeast"/>
              <w:ind w:left="0"/>
              <w:jc w:val="center"/>
              <w:rPr>
                <w:rFonts w:ascii="Times New Roman" w:hAnsi="Times New Roman" w:cs="Times New Roman"/>
                <w:b/>
                <w:color w:val="auto"/>
                <w:sz w:val="24"/>
                <w:szCs w:val="24"/>
              </w:rPr>
            </w:pPr>
            <w:r w:rsidRPr="0090662B">
              <w:rPr>
                <w:rFonts w:ascii="Times New Roman" w:hAnsi="Times New Roman" w:cs="Times New Roman"/>
                <w:b/>
                <w:color w:val="auto"/>
                <w:sz w:val="24"/>
                <w:szCs w:val="24"/>
              </w:rPr>
              <w:t>Nội dung</w:t>
            </w:r>
          </w:p>
        </w:tc>
        <w:tc>
          <w:tcPr>
            <w:tcW w:w="941" w:type="dxa"/>
            <w:shd w:val="clear" w:color="auto" w:fill="D9D9D9"/>
            <w:vAlign w:val="center"/>
          </w:tcPr>
          <w:p w14:paraId="2F18ADB7" w14:textId="77777777" w:rsidR="003F2D46" w:rsidRPr="0090662B" w:rsidRDefault="003F2D46">
            <w:pPr>
              <w:pStyle w:val="ColorfulList-Accent11"/>
              <w:snapToGrid w:val="0"/>
              <w:spacing w:before="60" w:after="0" w:line="100" w:lineRule="atLeast"/>
              <w:ind w:left="0"/>
              <w:jc w:val="center"/>
              <w:rPr>
                <w:rFonts w:ascii="Times New Roman" w:hAnsi="Times New Roman" w:cs="Times New Roman"/>
                <w:b/>
                <w:color w:val="auto"/>
                <w:sz w:val="24"/>
                <w:szCs w:val="24"/>
              </w:rPr>
            </w:pPr>
          </w:p>
        </w:tc>
        <w:tc>
          <w:tcPr>
            <w:tcW w:w="5952" w:type="dxa"/>
            <w:shd w:val="clear" w:color="auto" w:fill="D9D9D9"/>
            <w:vAlign w:val="center"/>
          </w:tcPr>
          <w:p w14:paraId="60CD24DD" w14:textId="77777777" w:rsidR="003F2D46" w:rsidRPr="0090662B" w:rsidRDefault="003F2D46">
            <w:pPr>
              <w:pStyle w:val="ColorfulList-Accent11"/>
              <w:spacing w:before="60" w:after="0" w:line="100" w:lineRule="atLeast"/>
              <w:ind w:left="0"/>
              <w:jc w:val="center"/>
              <w:rPr>
                <w:rFonts w:ascii="Times New Roman" w:hAnsi="Times New Roman" w:cs="Times New Roman"/>
                <w:b/>
                <w:color w:val="auto"/>
                <w:sz w:val="24"/>
                <w:szCs w:val="24"/>
              </w:rPr>
            </w:pPr>
            <w:r w:rsidRPr="0090662B">
              <w:rPr>
                <w:rFonts w:ascii="Times New Roman" w:hAnsi="Times New Roman" w:cs="Times New Roman"/>
                <w:b/>
                <w:color w:val="auto"/>
                <w:sz w:val="24"/>
                <w:szCs w:val="24"/>
              </w:rPr>
              <w:t>Dữ liệu</w:t>
            </w:r>
          </w:p>
        </w:tc>
        <w:tc>
          <w:tcPr>
            <w:tcW w:w="690" w:type="dxa"/>
            <w:shd w:val="clear" w:color="auto" w:fill="D9D9D9"/>
            <w:vAlign w:val="center"/>
          </w:tcPr>
          <w:p w14:paraId="390C14E4" w14:textId="77777777" w:rsidR="003F2D46" w:rsidRPr="0090662B" w:rsidRDefault="003F2D46">
            <w:pPr>
              <w:pStyle w:val="ColorfulList-Accent11"/>
              <w:spacing w:before="60" w:after="0" w:line="100" w:lineRule="atLeast"/>
              <w:ind w:left="0"/>
              <w:jc w:val="center"/>
              <w:rPr>
                <w:rFonts w:ascii="Times New Roman" w:hAnsi="Times New Roman" w:cs="Times New Roman"/>
                <w:color w:val="auto"/>
              </w:rPr>
            </w:pPr>
            <w:r w:rsidRPr="0090662B">
              <w:rPr>
                <w:rFonts w:ascii="Times New Roman" w:hAnsi="Times New Roman" w:cs="Times New Roman"/>
                <w:b/>
                <w:color w:val="auto"/>
                <w:sz w:val="24"/>
                <w:szCs w:val="24"/>
              </w:rPr>
              <w:t>KT</w:t>
            </w:r>
          </w:p>
        </w:tc>
      </w:tr>
      <w:tr w:rsidR="0069417F" w:rsidRPr="0090662B" w14:paraId="3DD5142F" w14:textId="77777777" w:rsidTr="0005611D">
        <w:trPr>
          <w:trHeight w:val="613"/>
        </w:trPr>
        <w:tc>
          <w:tcPr>
            <w:tcW w:w="501" w:type="dxa"/>
            <w:shd w:val="clear" w:color="auto" w:fill="FFFFFF"/>
            <w:vAlign w:val="center"/>
          </w:tcPr>
          <w:p w14:paraId="174C1736" w14:textId="77777777" w:rsidR="0069417F" w:rsidRPr="0090662B" w:rsidRDefault="0069417F">
            <w:pPr>
              <w:pStyle w:val="ColorfulList-Accent11"/>
              <w:spacing w:before="60" w:after="0" w:line="100" w:lineRule="atLeast"/>
              <w:ind w:left="0"/>
              <w:jc w:val="center"/>
              <w:rPr>
                <w:rFonts w:ascii="Times New Roman" w:hAnsi="Times New Roman" w:cs="Times New Roman"/>
                <w:color w:val="auto"/>
                <w:sz w:val="26"/>
                <w:szCs w:val="26"/>
              </w:rPr>
            </w:pPr>
            <w:bookmarkStart w:id="3" w:name="_Hlk511140245"/>
          </w:p>
        </w:tc>
        <w:tc>
          <w:tcPr>
            <w:tcW w:w="1058" w:type="dxa"/>
            <w:vMerge w:val="restart"/>
            <w:shd w:val="clear" w:color="auto" w:fill="FFFFFF"/>
            <w:vAlign w:val="center"/>
          </w:tcPr>
          <w:p w14:paraId="5D231FF3" w14:textId="77777777" w:rsidR="0069417F" w:rsidRPr="0090662B" w:rsidRDefault="0069417F" w:rsidP="005C44B4">
            <w:pPr>
              <w:pStyle w:val="ColorfulList-Accent11"/>
              <w:spacing w:before="60" w:after="0" w:line="100" w:lineRule="atLeast"/>
              <w:ind w:left="0"/>
              <w:rPr>
                <w:rFonts w:ascii="Times New Roman" w:hAnsi="Times New Roman" w:cs="Times New Roman"/>
                <w:color w:val="auto"/>
                <w:sz w:val="24"/>
                <w:szCs w:val="24"/>
              </w:rPr>
            </w:pPr>
            <w:r w:rsidRPr="0090662B">
              <w:rPr>
                <w:rFonts w:ascii="Times New Roman" w:hAnsi="Times New Roman" w:cs="Times New Roman"/>
                <w:color w:val="auto"/>
                <w:sz w:val="24"/>
                <w:szCs w:val="24"/>
              </w:rPr>
              <w:t>Regiser Receiver</w:t>
            </w:r>
          </w:p>
        </w:tc>
        <w:tc>
          <w:tcPr>
            <w:tcW w:w="941" w:type="dxa"/>
            <w:shd w:val="clear" w:color="auto" w:fill="FFFFFF"/>
            <w:vAlign w:val="center"/>
          </w:tcPr>
          <w:p w14:paraId="278D82FF" w14:textId="77777777" w:rsidR="0069417F" w:rsidRPr="0090662B" w:rsidRDefault="00077E49" w:rsidP="0069417F">
            <w:pPr>
              <w:spacing w:before="60" w:after="0" w:line="100" w:lineRule="atLeast"/>
              <w:rPr>
                <w:rFonts w:ascii="Times New Roman" w:hAnsi="Times New Roman" w:cs="Times New Roman"/>
                <w:color w:val="auto"/>
                <w:sz w:val="24"/>
                <w:szCs w:val="24"/>
              </w:rPr>
            </w:pPr>
            <w:r>
              <w:rPr>
                <w:rFonts w:ascii="Times New Roman" w:hAnsi="Times New Roman" w:cs="Times New Roman"/>
                <w:color w:val="auto"/>
                <w:sz w:val="24"/>
                <w:szCs w:val="24"/>
              </w:rPr>
              <w:t>URL</w:t>
            </w:r>
          </w:p>
        </w:tc>
        <w:tc>
          <w:tcPr>
            <w:tcW w:w="5952" w:type="dxa"/>
            <w:shd w:val="clear" w:color="auto" w:fill="FFFFFF"/>
            <w:vAlign w:val="center"/>
          </w:tcPr>
          <w:p w14:paraId="7AE742AE" w14:textId="77777777" w:rsidR="0069417F" w:rsidRPr="00077E49" w:rsidRDefault="00077E49" w:rsidP="00077E49">
            <w:pPr>
              <w:suppressAutoHyphens w:val="0"/>
              <w:spacing w:after="0" w:line="240" w:lineRule="auto"/>
              <w:rPr>
                <w:rStyle w:val="HTMLCode"/>
                <w:rFonts w:ascii="Times New Roman" w:eastAsia="WenQuanYi Zen Hei Sharp" w:hAnsi="Times New Roman" w:cs="Times New Roman"/>
                <w:color w:val="auto"/>
                <w:sz w:val="22"/>
                <w:szCs w:val="22"/>
              </w:rPr>
            </w:pPr>
            <w:r w:rsidRPr="00A40B71">
              <w:rPr>
                <w:rFonts w:ascii="Times New Roman" w:hAnsi="Times New Roman" w:cs="Times New Roman"/>
                <w:color w:val="auto"/>
              </w:rPr>
              <w:t>http://10.58.37.20</w:t>
            </w:r>
            <w:r>
              <w:rPr>
                <w:rFonts w:ascii="Times New Roman" w:hAnsi="Times New Roman" w:cs="Times New Roman"/>
                <w:color w:val="auto"/>
              </w:rPr>
              <w:t>7</w:t>
            </w:r>
            <w:r w:rsidRPr="00A40B71">
              <w:rPr>
                <w:rFonts w:ascii="Times New Roman" w:hAnsi="Times New Roman" w:cs="Times New Roman"/>
                <w:color w:val="auto"/>
              </w:rPr>
              <w:t xml:space="preserve">:8089/subscribe?wsdl </w:t>
            </w:r>
          </w:p>
        </w:tc>
        <w:tc>
          <w:tcPr>
            <w:tcW w:w="690" w:type="dxa"/>
            <w:shd w:val="clear" w:color="auto" w:fill="FFFFFF"/>
          </w:tcPr>
          <w:p w14:paraId="14F60972" w14:textId="77777777" w:rsidR="0069417F" w:rsidRPr="0090662B" w:rsidRDefault="004645A6">
            <w:pPr>
              <w:pStyle w:val="ColorfulList-Accent11"/>
              <w:spacing w:before="60" w:after="0" w:line="100" w:lineRule="atLeast"/>
              <w:ind w:left="-108"/>
              <w:jc w:val="center"/>
              <w:rPr>
                <w:rStyle w:val="HTMLCode"/>
                <w:rFonts w:ascii="Times New Roman" w:eastAsia="WenQuanYi Zen Hei Sharp" w:hAnsi="Times New Roman" w:cs="Times New Roman"/>
                <w:color w:val="auto"/>
              </w:rPr>
            </w:pPr>
            <w:r>
              <w:rPr>
                <w:rStyle w:val="HTMLCode"/>
                <w:rFonts w:ascii="Times New Roman" w:eastAsia="WenQuanYi Zen Hei Sharp" w:hAnsi="Times New Roman" w:cs="Times New Roman"/>
                <w:color w:val="auto"/>
              </w:rPr>
              <w:t>ok</w:t>
            </w:r>
          </w:p>
        </w:tc>
      </w:tr>
      <w:bookmarkEnd w:id="3"/>
      <w:tr w:rsidR="0005611D" w:rsidRPr="0090662B" w14:paraId="696EE114" w14:textId="77777777" w:rsidTr="0005611D">
        <w:trPr>
          <w:trHeight w:val="613"/>
        </w:trPr>
        <w:tc>
          <w:tcPr>
            <w:tcW w:w="501" w:type="dxa"/>
            <w:vMerge w:val="restart"/>
            <w:shd w:val="clear" w:color="auto" w:fill="FFFFFF"/>
            <w:vAlign w:val="center"/>
          </w:tcPr>
          <w:p w14:paraId="32742AA3" w14:textId="77777777" w:rsidR="0005611D" w:rsidRPr="0090662B" w:rsidRDefault="0005611D">
            <w:pPr>
              <w:pStyle w:val="ColorfulList-Accent11"/>
              <w:spacing w:before="60" w:after="0" w:line="100" w:lineRule="atLeast"/>
              <w:ind w:left="0"/>
              <w:jc w:val="center"/>
              <w:rPr>
                <w:rFonts w:ascii="Times New Roman" w:hAnsi="Times New Roman" w:cs="Times New Roman"/>
                <w:color w:val="auto"/>
                <w:sz w:val="24"/>
                <w:szCs w:val="24"/>
              </w:rPr>
            </w:pPr>
            <w:r w:rsidRPr="0090662B">
              <w:rPr>
                <w:rFonts w:ascii="Times New Roman" w:hAnsi="Times New Roman" w:cs="Times New Roman"/>
                <w:color w:val="auto"/>
                <w:sz w:val="26"/>
                <w:szCs w:val="26"/>
              </w:rPr>
              <w:t>1</w:t>
            </w:r>
          </w:p>
        </w:tc>
        <w:tc>
          <w:tcPr>
            <w:tcW w:w="1058" w:type="dxa"/>
            <w:vMerge/>
            <w:shd w:val="clear" w:color="auto" w:fill="FFFFFF"/>
            <w:vAlign w:val="center"/>
          </w:tcPr>
          <w:p w14:paraId="2D9487B5" w14:textId="77777777" w:rsidR="0005611D" w:rsidRPr="0090662B" w:rsidRDefault="0005611D">
            <w:pPr>
              <w:pStyle w:val="ColorfulList-Accent11"/>
              <w:spacing w:before="60" w:after="0" w:line="100" w:lineRule="atLeast"/>
              <w:ind w:left="0"/>
              <w:rPr>
                <w:rFonts w:ascii="Times New Roman" w:hAnsi="Times New Roman" w:cs="Times New Roman"/>
                <w:color w:val="auto"/>
              </w:rPr>
            </w:pPr>
          </w:p>
        </w:tc>
        <w:tc>
          <w:tcPr>
            <w:tcW w:w="941" w:type="dxa"/>
            <w:shd w:val="clear" w:color="auto" w:fill="FFFFFF"/>
            <w:vAlign w:val="center"/>
          </w:tcPr>
          <w:p w14:paraId="3626F216" w14:textId="77777777" w:rsidR="0005611D" w:rsidRPr="0090662B" w:rsidRDefault="0005611D">
            <w:pPr>
              <w:pStyle w:val="ColorfulList-Accent11"/>
              <w:spacing w:before="60" w:after="0" w:line="100" w:lineRule="atLeast"/>
              <w:ind w:left="0"/>
              <w:jc w:val="center"/>
              <w:rPr>
                <w:rStyle w:val="HTMLCode"/>
                <w:rFonts w:ascii="Times New Roman" w:eastAsia="Calibri" w:hAnsi="Times New Roman" w:cs="Times New Roman"/>
                <w:color w:val="auto"/>
              </w:rPr>
            </w:pPr>
            <w:r w:rsidRPr="0090662B">
              <w:rPr>
                <w:rFonts w:ascii="Times New Roman" w:hAnsi="Times New Roman" w:cs="Times New Roman"/>
                <w:color w:val="auto"/>
              </w:rPr>
              <w:t>Request</w:t>
            </w:r>
          </w:p>
        </w:tc>
        <w:tc>
          <w:tcPr>
            <w:tcW w:w="5952" w:type="dxa"/>
            <w:shd w:val="clear" w:color="auto" w:fill="FFFFFF"/>
            <w:vAlign w:val="center"/>
          </w:tcPr>
          <w:p w14:paraId="6295BBEE" w14:textId="77777777" w:rsidR="00056F78" w:rsidRPr="00EB356A" w:rsidRDefault="00056F78" w:rsidP="00056F78">
            <w:pPr>
              <w:pStyle w:val="PlainText"/>
              <w:rPr>
                <w:rStyle w:val="HTMLCode"/>
                <w:rFonts w:ascii="Times New Roman" w:eastAsia="Calibri" w:hAnsi="Times New Roman" w:cs="Times New Roman"/>
                <w:color w:val="auto"/>
                <w:highlight w:val="yellow"/>
              </w:rPr>
            </w:pPr>
            <w:r w:rsidRPr="00EB356A">
              <w:rPr>
                <w:rStyle w:val="HTMLCode"/>
                <w:rFonts w:ascii="Times New Roman" w:eastAsia="Calibri" w:hAnsi="Times New Roman" w:cs="Times New Roman"/>
                <w:color w:val="auto"/>
                <w:highlight w:val="yellow"/>
              </w:rPr>
              <w:t>&lt;?xml version="1.0" ?&gt;</w:t>
            </w:r>
          </w:p>
          <w:p w14:paraId="25579552" w14:textId="77777777" w:rsidR="00056F78" w:rsidRPr="00EB356A" w:rsidRDefault="00056F78" w:rsidP="00056F78">
            <w:pPr>
              <w:pStyle w:val="PlainText"/>
              <w:rPr>
                <w:rStyle w:val="HTMLCode"/>
                <w:rFonts w:ascii="Times New Roman" w:eastAsia="Calibri" w:hAnsi="Times New Roman" w:cs="Times New Roman"/>
                <w:color w:val="auto"/>
                <w:highlight w:val="yellow"/>
              </w:rPr>
            </w:pPr>
            <w:r w:rsidRPr="00EB356A">
              <w:rPr>
                <w:rStyle w:val="HTMLCode"/>
                <w:rFonts w:ascii="Times New Roman" w:eastAsia="Calibri" w:hAnsi="Times New Roman" w:cs="Times New Roman"/>
                <w:color w:val="auto"/>
                <w:highlight w:val="yellow"/>
              </w:rPr>
              <w:t>&lt;S:Envelope xmlns:S="http://schemas.xmlsoap.org/soap/envelope/"&gt;</w:t>
            </w:r>
          </w:p>
          <w:p w14:paraId="2C0827EF" w14:textId="77777777" w:rsidR="00056F78" w:rsidRPr="00EB356A" w:rsidRDefault="00056F78" w:rsidP="00056F78">
            <w:pPr>
              <w:pStyle w:val="PlainText"/>
              <w:rPr>
                <w:rStyle w:val="HTMLCode"/>
                <w:rFonts w:ascii="Times New Roman" w:eastAsia="Calibri" w:hAnsi="Times New Roman" w:cs="Times New Roman"/>
                <w:color w:val="auto"/>
                <w:highlight w:val="yellow"/>
              </w:rPr>
            </w:pPr>
            <w:r w:rsidRPr="00EB356A">
              <w:rPr>
                <w:rStyle w:val="HTMLCode"/>
                <w:rFonts w:ascii="Times New Roman" w:eastAsia="Calibri" w:hAnsi="Times New Roman" w:cs="Times New Roman"/>
                <w:color w:val="auto"/>
                <w:highlight w:val="yellow"/>
              </w:rPr>
              <w:t>&lt;S:Body&gt;</w:t>
            </w:r>
          </w:p>
          <w:p w14:paraId="4FF0B7B1" w14:textId="77777777" w:rsidR="00056F78" w:rsidRPr="00EB356A" w:rsidRDefault="00056F78" w:rsidP="00056F78">
            <w:pPr>
              <w:pStyle w:val="PlainText"/>
              <w:rPr>
                <w:rStyle w:val="HTMLCode"/>
                <w:rFonts w:ascii="Times New Roman" w:eastAsia="Calibri" w:hAnsi="Times New Roman" w:cs="Times New Roman"/>
                <w:color w:val="auto"/>
                <w:highlight w:val="yellow"/>
              </w:rPr>
            </w:pPr>
            <w:r w:rsidRPr="00EB356A">
              <w:rPr>
                <w:rStyle w:val="HTMLCode"/>
                <w:rFonts w:ascii="Times New Roman" w:eastAsia="Calibri" w:hAnsi="Times New Roman" w:cs="Times New Roman"/>
                <w:color w:val="auto"/>
                <w:highlight w:val="yellow"/>
              </w:rPr>
              <w:t xml:space="preserve">    &lt;subRequest xmlns="http://contentws/xsd"&gt;</w:t>
            </w:r>
          </w:p>
          <w:p w14:paraId="60C3E029" w14:textId="77777777" w:rsidR="00056F78" w:rsidRPr="00EB356A" w:rsidRDefault="00056F78" w:rsidP="00056F78">
            <w:pPr>
              <w:pStyle w:val="PlainText"/>
              <w:rPr>
                <w:rStyle w:val="HTMLCode"/>
                <w:rFonts w:ascii="Times New Roman" w:eastAsia="Calibri" w:hAnsi="Times New Roman" w:cs="Times New Roman"/>
                <w:color w:val="auto"/>
                <w:highlight w:val="yellow"/>
              </w:rPr>
            </w:pPr>
            <w:r w:rsidRPr="00EB356A">
              <w:rPr>
                <w:rStyle w:val="HTMLCode"/>
                <w:rFonts w:ascii="Times New Roman" w:eastAsia="Calibri" w:hAnsi="Times New Roman" w:cs="Times New Roman"/>
                <w:color w:val="auto"/>
                <w:highlight w:val="yellow"/>
              </w:rPr>
              <w:t xml:space="preserve">        &lt;username&gt;vhappy&lt;/username&gt;</w:t>
            </w:r>
          </w:p>
          <w:p w14:paraId="557B5D16" w14:textId="77777777" w:rsidR="00056F78" w:rsidRPr="00EB356A" w:rsidRDefault="00056F78" w:rsidP="00056F78">
            <w:pPr>
              <w:pStyle w:val="PlainText"/>
              <w:rPr>
                <w:rStyle w:val="HTMLCode"/>
                <w:rFonts w:ascii="Times New Roman" w:eastAsia="Calibri" w:hAnsi="Times New Roman" w:cs="Times New Roman"/>
                <w:color w:val="auto"/>
                <w:highlight w:val="yellow"/>
              </w:rPr>
            </w:pPr>
            <w:r w:rsidRPr="00EB356A">
              <w:rPr>
                <w:rStyle w:val="HTMLCode"/>
                <w:rFonts w:ascii="Times New Roman" w:eastAsia="Calibri" w:hAnsi="Times New Roman" w:cs="Times New Roman"/>
                <w:color w:val="auto"/>
                <w:highlight w:val="yellow"/>
              </w:rPr>
              <w:t xml:space="preserve">        &lt;password&gt;123456aA#vhappy&lt;/password&gt;</w:t>
            </w:r>
          </w:p>
          <w:p w14:paraId="78AEE6D0" w14:textId="77777777" w:rsidR="00056F78" w:rsidRPr="00EB356A" w:rsidRDefault="00056F78" w:rsidP="00056F78">
            <w:pPr>
              <w:pStyle w:val="PlainText"/>
              <w:rPr>
                <w:rStyle w:val="HTMLCode"/>
                <w:rFonts w:ascii="Times New Roman" w:eastAsia="Calibri" w:hAnsi="Times New Roman" w:cs="Times New Roman"/>
                <w:color w:val="auto"/>
                <w:highlight w:val="yellow"/>
              </w:rPr>
            </w:pPr>
            <w:r w:rsidRPr="00EB356A">
              <w:rPr>
                <w:rStyle w:val="HTMLCode"/>
                <w:rFonts w:ascii="Times New Roman" w:eastAsia="Calibri" w:hAnsi="Times New Roman" w:cs="Times New Roman"/>
                <w:color w:val="auto"/>
                <w:highlight w:val="yellow"/>
              </w:rPr>
              <w:t xml:space="preserve">        &lt;serviceid&gt;USHAPPY_GOINGAY5K&lt;/serviceid&gt;</w:t>
            </w:r>
          </w:p>
          <w:p w14:paraId="68D9A0E3" w14:textId="77777777" w:rsidR="00056F78" w:rsidRPr="00EB356A" w:rsidRDefault="00056F78" w:rsidP="00056F78">
            <w:pPr>
              <w:pStyle w:val="PlainText"/>
              <w:rPr>
                <w:rStyle w:val="HTMLCode"/>
                <w:rFonts w:ascii="Times New Roman" w:eastAsia="Calibri" w:hAnsi="Times New Roman" w:cs="Times New Roman"/>
                <w:color w:val="auto"/>
                <w:highlight w:val="yellow"/>
              </w:rPr>
            </w:pPr>
            <w:r w:rsidRPr="00EB356A">
              <w:rPr>
                <w:rStyle w:val="HTMLCode"/>
                <w:rFonts w:ascii="Times New Roman" w:eastAsia="Calibri" w:hAnsi="Times New Roman" w:cs="Times New Roman"/>
                <w:color w:val="auto"/>
                <w:highlight w:val="yellow"/>
              </w:rPr>
              <w:t xml:space="preserve">        &lt;msisdn&gt;384967719&lt;/msisdn&gt;</w:t>
            </w:r>
          </w:p>
          <w:p w14:paraId="7FFE10E2" w14:textId="77777777" w:rsidR="00056F78" w:rsidRPr="00EB356A" w:rsidRDefault="00056F78" w:rsidP="00056F78">
            <w:pPr>
              <w:pStyle w:val="PlainText"/>
              <w:rPr>
                <w:rStyle w:val="HTMLCode"/>
                <w:rFonts w:ascii="Times New Roman" w:eastAsia="Calibri" w:hAnsi="Times New Roman" w:cs="Times New Roman"/>
                <w:color w:val="auto"/>
                <w:highlight w:val="yellow"/>
              </w:rPr>
            </w:pPr>
            <w:r w:rsidRPr="00EB356A">
              <w:rPr>
                <w:rStyle w:val="HTMLCode"/>
                <w:rFonts w:ascii="Times New Roman" w:eastAsia="Calibri" w:hAnsi="Times New Roman" w:cs="Times New Roman"/>
                <w:color w:val="auto"/>
                <w:highlight w:val="yellow"/>
              </w:rPr>
              <w:t xml:space="preserve">        &lt;chargetime&gt;20190512173036&lt;/chargetime&gt;</w:t>
            </w:r>
          </w:p>
          <w:p w14:paraId="50DAA7EF" w14:textId="77777777" w:rsidR="00056F78" w:rsidRPr="00EB356A" w:rsidRDefault="00056F78" w:rsidP="00056F78">
            <w:pPr>
              <w:pStyle w:val="PlainText"/>
              <w:rPr>
                <w:rStyle w:val="HTMLCode"/>
                <w:rFonts w:ascii="Times New Roman" w:eastAsia="Calibri" w:hAnsi="Times New Roman" w:cs="Times New Roman"/>
                <w:color w:val="auto"/>
                <w:highlight w:val="yellow"/>
              </w:rPr>
            </w:pPr>
            <w:r w:rsidRPr="00EB356A">
              <w:rPr>
                <w:rStyle w:val="HTMLCode"/>
                <w:rFonts w:ascii="Times New Roman" w:eastAsia="Calibri" w:hAnsi="Times New Roman" w:cs="Times New Roman"/>
                <w:color w:val="auto"/>
                <w:highlight w:val="yellow"/>
              </w:rPr>
              <w:t xml:space="preserve">        &lt;params&gt;0&lt;/params&gt;</w:t>
            </w:r>
          </w:p>
          <w:p w14:paraId="6F696326" w14:textId="77777777" w:rsidR="00056F78" w:rsidRPr="00EB356A" w:rsidRDefault="00056F78" w:rsidP="00056F78">
            <w:pPr>
              <w:pStyle w:val="PlainText"/>
              <w:rPr>
                <w:rStyle w:val="HTMLCode"/>
                <w:rFonts w:ascii="Times New Roman" w:eastAsia="Calibri" w:hAnsi="Times New Roman" w:cs="Times New Roman"/>
                <w:color w:val="auto"/>
                <w:highlight w:val="yellow"/>
              </w:rPr>
            </w:pPr>
            <w:r w:rsidRPr="00EB356A">
              <w:rPr>
                <w:rStyle w:val="HTMLCode"/>
                <w:rFonts w:ascii="Times New Roman" w:eastAsia="Calibri" w:hAnsi="Times New Roman" w:cs="Times New Roman"/>
                <w:color w:val="auto"/>
                <w:highlight w:val="yellow"/>
              </w:rPr>
              <w:t xml:space="preserve">        &lt;mode&gt;REAL&lt;/mode&gt;</w:t>
            </w:r>
          </w:p>
          <w:p w14:paraId="390D9527" w14:textId="77777777" w:rsidR="00056F78" w:rsidRPr="00EB356A" w:rsidRDefault="00056F78" w:rsidP="00056F78">
            <w:pPr>
              <w:pStyle w:val="PlainText"/>
              <w:rPr>
                <w:rStyle w:val="HTMLCode"/>
                <w:rFonts w:ascii="Times New Roman" w:eastAsia="Calibri" w:hAnsi="Times New Roman" w:cs="Times New Roman"/>
                <w:color w:val="auto"/>
                <w:highlight w:val="yellow"/>
              </w:rPr>
            </w:pPr>
            <w:r w:rsidRPr="00EB356A">
              <w:rPr>
                <w:rStyle w:val="HTMLCode"/>
                <w:rFonts w:ascii="Times New Roman" w:eastAsia="Calibri" w:hAnsi="Times New Roman" w:cs="Times New Roman"/>
                <w:color w:val="auto"/>
                <w:highlight w:val="yellow"/>
              </w:rPr>
              <w:t xml:space="preserve">        &lt;amount&gt;2500&lt;/amount&gt;</w:t>
            </w:r>
          </w:p>
          <w:p w14:paraId="591FC5D2" w14:textId="77777777" w:rsidR="00056F78" w:rsidRPr="00EB356A" w:rsidRDefault="00056F78" w:rsidP="00056F78">
            <w:pPr>
              <w:pStyle w:val="PlainText"/>
              <w:rPr>
                <w:rStyle w:val="HTMLCode"/>
                <w:rFonts w:ascii="Times New Roman" w:eastAsia="Calibri" w:hAnsi="Times New Roman" w:cs="Times New Roman"/>
                <w:color w:val="auto"/>
                <w:highlight w:val="yellow"/>
              </w:rPr>
            </w:pPr>
            <w:r w:rsidRPr="00EB356A">
              <w:rPr>
                <w:rStyle w:val="HTMLCode"/>
                <w:rFonts w:ascii="Times New Roman" w:eastAsia="Calibri" w:hAnsi="Times New Roman" w:cs="Times New Roman"/>
                <w:color w:val="auto"/>
                <w:highlight w:val="yellow"/>
              </w:rPr>
              <w:t xml:space="preserve">        &lt;command&gt;DK5&lt;/command&gt;</w:t>
            </w:r>
          </w:p>
          <w:p w14:paraId="32F4DC29" w14:textId="77777777" w:rsidR="00056F78" w:rsidRPr="00EB356A" w:rsidRDefault="00056F78" w:rsidP="00056F78">
            <w:pPr>
              <w:pStyle w:val="PlainText"/>
              <w:rPr>
                <w:rStyle w:val="HTMLCode"/>
                <w:rFonts w:ascii="Times New Roman" w:eastAsia="Calibri" w:hAnsi="Times New Roman" w:cs="Times New Roman"/>
                <w:color w:val="auto"/>
                <w:highlight w:val="yellow"/>
              </w:rPr>
            </w:pPr>
            <w:r w:rsidRPr="00EB356A">
              <w:rPr>
                <w:rStyle w:val="HTMLCode"/>
                <w:rFonts w:ascii="Times New Roman" w:eastAsia="Calibri" w:hAnsi="Times New Roman" w:cs="Times New Roman"/>
                <w:color w:val="auto"/>
                <w:highlight w:val="yellow"/>
              </w:rPr>
              <w:t xml:space="preserve">    &lt;/subRequest&gt;</w:t>
            </w:r>
          </w:p>
          <w:p w14:paraId="76AEE6AF" w14:textId="77777777" w:rsidR="00056F78" w:rsidRPr="00EB356A" w:rsidRDefault="00056F78" w:rsidP="00056F78">
            <w:pPr>
              <w:pStyle w:val="PlainText"/>
              <w:rPr>
                <w:rStyle w:val="HTMLCode"/>
                <w:rFonts w:ascii="Times New Roman" w:eastAsia="Calibri" w:hAnsi="Times New Roman" w:cs="Times New Roman"/>
                <w:color w:val="auto"/>
                <w:highlight w:val="yellow"/>
              </w:rPr>
            </w:pPr>
            <w:r w:rsidRPr="00EB356A">
              <w:rPr>
                <w:rStyle w:val="HTMLCode"/>
                <w:rFonts w:ascii="Times New Roman" w:eastAsia="Calibri" w:hAnsi="Times New Roman" w:cs="Times New Roman"/>
                <w:color w:val="auto"/>
                <w:highlight w:val="yellow"/>
              </w:rPr>
              <w:t>&lt;/S:Body&gt;</w:t>
            </w:r>
          </w:p>
          <w:p w14:paraId="32662116" w14:textId="2ED4C6F4" w:rsidR="0005611D" w:rsidRPr="00EB356A" w:rsidRDefault="00056F78" w:rsidP="00056F78">
            <w:pPr>
              <w:pStyle w:val="PlainText"/>
              <w:spacing w:before="60"/>
              <w:rPr>
                <w:rStyle w:val="HTMLCode"/>
                <w:rFonts w:ascii="Times New Roman" w:eastAsia="WenQuanYi Zen Hei Sharp" w:hAnsi="Times New Roman" w:cs="Times New Roman"/>
                <w:color w:val="auto"/>
                <w:highlight w:val="yellow"/>
              </w:rPr>
            </w:pPr>
            <w:r w:rsidRPr="00EB356A">
              <w:rPr>
                <w:rStyle w:val="HTMLCode"/>
                <w:rFonts w:ascii="Times New Roman" w:eastAsia="Calibri" w:hAnsi="Times New Roman" w:cs="Times New Roman"/>
                <w:color w:val="auto"/>
                <w:highlight w:val="yellow"/>
              </w:rPr>
              <w:t>&lt;/S:Envelope&gt;</w:t>
            </w:r>
          </w:p>
        </w:tc>
        <w:tc>
          <w:tcPr>
            <w:tcW w:w="690" w:type="dxa"/>
            <w:shd w:val="clear" w:color="auto" w:fill="FFFFFF"/>
          </w:tcPr>
          <w:p w14:paraId="13100A7C" w14:textId="77777777" w:rsidR="0005611D" w:rsidRPr="0090662B" w:rsidRDefault="007249C2">
            <w:pPr>
              <w:pStyle w:val="ColorfulList-Accent11"/>
              <w:spacing w:before="60" w:after="0" w:line="100" w:lineRule="atLeast"/>
              <w:ind w:left="-108"/>
              <w:jc w:val="center"/>
              <w:rPr>
                <w:rFonts w:ascii="Times New Roman" w:hAnsi="Times New Roman" w:cs="Times New Roman"/>
                <w:color w:val="auto"/>
              </w:rPr>
            </w:pPr>
            <w:r>
              <w:rPr>
                <w:rStyle w:val="HTMLCode"/>
                <w:rFonts w:ascii="Times New Roman" w:eastAsia="WenQuanYi Zen Hei Sharp" w:hAnsi="Times New Roman" w:cs="Times New Roman"/>
                <w:color w:val="auto"/>
              </w:rPr>
              <w:t>ok</w:t>
            </w:r>
          </w:p>
        </w:tc>
      </w:tr>
      <w:tr w:rsidR="0005611D" w:rsidRPr="0090662B" w14:paraId="6447700E" w14:textId="77777777" w:rsidTr="0005611D">
        <w:trPr>
          <w:trHeight w:val="268"/>
        </w:trPr>
        <w:tc>
          <w:tcPr>
            <w:tcW w:w="501" w:type="dxa"/>
            <w:vMerge/>
            <w:shd w:val="clear" w:color="auto" w:fill="FFFFFF"/>
            <w:vAlign w:val="center"/>
          </w:tcPr>
          <w:p w14:paraId="5DBDB8A5" w14:textId="77777777" w:rsidR="0005611D" w:rsidRPr="0090662B" w:rsidRDefault="0005611D">
            <w:pPr>
              <w:pStyle w:val="ColorfulList-Accent11"/>
              <w:snapToGrid w:val="0"/>
              <w:spacing w:before="60" w:after="0" w:line="100" w:lineRule="atLeast"/>
              <w:ind w:left="0"/>
              <w:jc w:val="center"/>
              <w:rPr>
                <w:rFonts w:ascii="Times New Roman" w:hAnsi="Times New Roman" w:cs="Times New Roman"/>
                <w:color w:val="auto"/>
                <w:sz w:val="26"/>
                <w:szCs w:val="26"/>
              </w:rPr>
            </w:pPr>
          </w:p>
        </w:tc>
        <w:tc>
          <w:tcPr>
            <w:tcW w:w="1058" w:type="dxa"/>
            <w:vMerge/>
            <w:shd w:val="clear" w:color="auto" w:fill="FFFFFF"/>
            <w:vAlign w:val="center"/>
          </w:tcPr>
          <w:p w14:paraId="52617FDC" w14:textId="77777777" w:rsidR="0005611D" w:rsidRPr="0090662B" w:rsidRDefault="0005611D">
            <w:pPr>
              <w:pStyle w:val="ColorfulList-Accent11"/>
              <w:snapToGrid w:val="0"/>
              <w:spacing w:before="60" w:after="0" w:line="100" w:lineRule="atLeast"/>
              <w:ind w:left="0"/>
              <w:rPr>
                <w:rFonts w:ascii="Times New Roman" w:hAnsi="Times New Roman" w:cs="Times New Roman"/>
                <w:color w:val="auto"/>
                <w:sz w:val="24"/>
                <w:szCs w:val="24"/>
              </w:rPr>
            </w:pPr>
          </w:p>
        </w:tc>
        <w:tc>
          <w:tcPr>
            <w:tcW w:w="941" w:type="dxa"/>
            <w:shd w:val="clear" w:color="auto" w:fill="FFFFFF"/>
            <w:vAlign w:val="center"/>
          </w:tcPr>
          <w:p w14:paraId="017306AC" w14:textId="77777777" w:rsidR="0005611D" w:rsidRPr="0090662B" w:rsidRDefault="0005611D">
            <w:pPr>
              <w:pStyle w:val="ColorfulList-Accent11"/>
              <w:spacing w:before="60" w:after="0" w:line="100" w:lineRule="atLeast"/>
              <w:ind w:left="0"/>
              <w:jc w:val="center"/>
              <w:rPr>
                <w:rStyle w:val="HTMLCode"/>
                <w:rFonts w:ascii="Times New Roman" w:eastAsia="WenQuanYi Zen Hei Sharp" w:hAnsi="Times New Roman" w:cs="Times New Roman"/>
                <w:color w:val="auto"/>
              </w:rPr>
            </w:pPr>
            <w:r w:rsidRPr="0090662B">
              <w:rPr>
                <w:rFonts w:ascii="Times New Roman" w:hAnsi="Times New Roman" w:cs="Times New Roman"/>
                <w:color w:val="auto"/>
              </w:rPr>
              <w:t>Response</w:t>
            </w:r>
          </w:p>
        </w:tc>
        <w:tc>
          <w:tcPr>
            <w:tcW w:w="5952" w:type="dxa"/>
            <w:shd w:val="clear" w:color="auto" w:fill="FFFFFF"/>
            <w:vAlign w:val="center"/>
          </w:tcPr>
          <w:p w14:paraId="34D3AF9B" w14:textId="77777777" w:rsidR="000C2D36" w:rsidRPr="002B17FF" w:rsidRDefault="000C2D36" w:rsidP="00C75751">
            <w:pPr>
              <w:pStyle w:val="PlainText"/>
              <w:rPr>
                <w:rStyle w:val="HTMLCode"/>
                <w:rFonts w:ascii="Times New Roman" w:eastAsia="Calibri" w:hAnsi="Times New Roman" w:cs="Times New Roman"/>
                <w:color w:val="auto"/>
              </w:rPr>
            </w:pPr>
            <w:r w:rsidRPr="002B17FF">
              <w:rPr>
                <w:rStyle w:val="HTMLCode"/>
                <w:rFonts w:ascii="Times New Roman" w:eastAsia="Calibri" w:hAnsi="Times New Roman" w:cs="Times New Roman"/>
                <w:color w:val="auto"/>
              </w:rPr>
              <w:t>&lt;?xml version="1.0"?&gt;</w:t>
            </w:r>
          </w:p>
          <w:p w14:paraId="38048CDA" w14:textId="77777777" w:rsidR="000C2D36" w:rsidRPr="002B17FF" w:rsidRDefault="000C2D36" w:rsidP="00C75751">
            <w:pPr>
              <w:pStyle w:val="PlainText"/>
              <w:rPr>
                <w:rStyle w:val="HTMLCode"/>
                <w:rFonts w:ascii="Times New Roman" w:eastAsia="Calibri" w:hAnsi="Times New Roman" w:cs="Times New Roman"/>
                <w:color w:val="auto"/>
              </w:rPr>
            </w:pPr>
            <w:r w:rsidRPr="002B17FF">
              <w:rPr>
                <w:rStyle w:val="HTMLCode"/>
                <w:rFonts w:ascii="Times New Roman" w:eastAsia="Calibri" w:hAnsi="Times New Roman" w:cs="Times New Roman"/>
                <w:color w:val="auto"/>
              </w:rPr>
              <w:t>&lt;S:Envelope xmlns:S="http://schemas.xmlsoap.org/soap/envelope/" &gt;</w:t>
            </w:r>
          </w:p>
          <w:p w14:paraId="219C4760" w14:textId="77777777" w:rsidR="000C2D36" w:rsidRPr="002B17FF" w:rsidRDefault="000C2D36" w:rsidP="00C75751">
            <w:pPr>
              <w:pStyle w:val="PlainText"/>
              <w:rPr>
                <w:rStyle w:val="HTMLCode"/>
                <w:rFonts w:ascii="Times New Roman" w:eastAsia="Calibri" w:hAnsi="Times New Roman" w:cs="Times New Roman"/>
                <w:color w:val="auto"/>
              </w:rPr>
            </w:pPr>
            <w:r w:rsidRPr="002B17FF">
              <w:rPr>
                <w:rStyle w:val="HTMLCode"/>
                <w:rFonts w:ascii="Times New Roman" w:eastAsia="Calibri" w:hAnsi="Times New Roman" w:cs="Times New Roman"/>
                <w:color w:val="auto"/>
              </w:rPr>
              <w:t>&lt;S:Body&gt;</w:t>
            </w:r>
          </w:p>
          <w:p w14:paraId="036AE447" w14:textId="77777777" w:rsidR="000C2D36" w:rsidRPr="002B17FF" w:rsidRDefault="000C2D36" w:rsidP="00C75751">
            <w:pPr>
              <w:pStyle w:val="PlainText"/>
              <w:rPr>
                <w:rStyle w:val="HTMLCode"/>
                <w:rFonts w:ascii="Times New Roman" w:eastAsia="Calibri" w:hAnsi="Times New Roman" w:cs="Times New Roman"/>
                <w:color w:val="auto"/>
              </w:rPr>
            </w:pPr>
            <w:r w:rsidRPr="002B17FF">
              <w:rPr>
                <w:rStyle w:val="HTMLCode"/>
                <w:rFonts w:ascii="Times New Roman" w:eastAsia="Calibri" w:hAnsi="Times New Roman" w:cs="Times New Roman"/>
                <w:color w:val="auto"/>
              </w:rPr>
              <w:lastRenderedPageBreak/>
              <w:t>&lt;smsRequestResponse xmlns="http://smsws/xsd"&gt;</w:t>
            </w:r>
          </w:p>
          <w:p w14:paraId="36C42653" w14:textId="77777777" w:rsidR="000C2D36" w:rsidRPr="002B17FF" w:rsidRDefault="000C2D36" w:rsidP="00C75751">
            <w:pPr>
              <w:pStyle w:val="PlainText"/>
              <w:rPr>
                <w:rStyle w:val="HTMLCode"/>
                <w:rFonts w:ascii="Times New Roman" w:eastAsia="Calibri" w:hAnsi="Times New Roman" w:cs="Times New Roman"/>
                <w:color w:val="auto"/>
              </w:rPr>
            </w:pPr>
            <w:r w:rsidRPr="002B17FF">
              <w:rPr>
                <w:rStyle w:val="HTMLCode"/>
                <w:rFonts w:ascii="Times New Roman" w:eastAsia="Calibri" w:hAnsi="Times New Roman" w:cs="Times New Roman"/>
                <w:color w:val="auto"/>
              </w:rPr>
              <w:t>&lt;return&gt;0&lt;/return&gt;</w:t>
            </w:r>
          </w:p>
          <w:p w14:paraId="1DFF1047" w14:textId="77777777" w:rsidR="000C2D36" w:rsidRPr="002B17FF" w:rsidRDefault="000C2D36" w:rsidP="00C75751">
            <w:pPr>
              <w:pStyle w:val="PlainText"/>
              <w:rPr>
                <w:rStyle w:val="HTMLCode"/>
                <w:rFonts w:ascii="Times New Roman" w:eastAsia="Calibri" w:hAnsi="Times New Roman" w:cs="Times New Roman"/>
                <w:color w:val="auto"/>
              </w:rPr>
            </w:pPr>
            <w:r w:rsidRPr="002B17FF">
              <w:rPr>
                <w:rStyle w:val="HTMLCode"/>
                <w:rFonts w:ascii="Times New Roman" w:eastAsia="Calibri" w:hAnsi="Times New Roman" w:cs="Times New Roman"/>
                <w:color w:val="auto"/>
              </w:rPr>
              <w:t>&lt;/smsRequestResponse&gt;</w:t>
            </w:r>
          </w:p>
          <w:p w14:paraId="5D202A44" w14:textId="77777777" w:rsidR="000C2D36" w:rsidRPr="002B17FF" w:rsidRDefault="000C2D36" w:rsidP="00C75751">
            <w:pPr>
              <w:pStyle w:val="PlainText"/>
              <w:rPr>
                <w:rStyle w:val="HTMLCode"/>
                <w:rFonts w:ascii="Times New Roman" w:eastAsia="Calibri" w:hAnsi="Times New Roman" w:cs="Times New Roman"/>
                <w:color w:val="auto"/>
              </w:rPr>
            </w:pPr>
            <w:r w:rsidRPr="002B17FF">
              <w:rPr>
                <w:rStyle w:val="HTMLCode"/>
                <w:rFonts w:ascii="Times New Roman" w:eastAsia="Calibri" w:hAnsi="Times New Roman" w:cs="Times New Roman"/>
                <w:color w:val="auto"/>
              </w:rPr>
              <w:t>&lt;/S:Body&gt;</w:t>
            </w:r>
          </w:p>
          <w:p w14:paraId="36024E91" w14:textId="77777777" w:rsidR="0005611D" w:rsidRPr="002B17FF" w:rsidRDefault="000C2D36" w:rsidP="00C75751">
            <w:pPr>
              <w:pStyle w:val="PlainText"/>
              <w:rPr>
                <w:rStyle w:val="HTMLCode"/>
                <w:rFonts w:ascii="Times New Roman" w:eastAsia="WenQuanYi Zen Hei Sharp" w:hAnsi="Times New Roman" w:cs="Times New Roman"/>
                <w:color w:val="auto"/>
              </w:rPr>
            </w:pPr>
            <w:r w:rsidRPr="002B17FF">
              <w:rPr>
                <w:rStyle w:val="HTMLCode"/>
                <w:rFonts w:ascii="Times New Roman" w:eastAsia="Calibri" w:hAnsi="Times New Roman" w:cs="Times New Roman"/>
                <w:color w:val="auto"/>
              </w:rPr>
              <w:t>&lt;/S:Envelope&gt;</w:t>
            </w:r>
          </w:p>
        </w:tc>
        <w:tc>
          <w:tcPr>
            <w:tcW w:w="690" w:type="dxa"/>
            <w:shd w:val="clear" w:color="auto" w:fill="FFFFFF"/>
          </w:tcPr>
          <w:p w14:paraId="118CDEAE" w14:textId="77777777" w:rsidR="0005611D" w:rsidRPr="0090662B" w:rsidRDefault="007249C2">
            <w:pPr>
              <w:pStyle w:val="ColorfulList-Accent11"/>
              <w:spacing w:before="60" w:after="0" w:line="100" w:lineRule="atLeast"/>
              <w:ind w:left="-108"/>
              <w:jc w:val="center"/>
              <w:rPr>
                <w:rFonts w:ascii="Times New Roman" w:hAnsi="Times New Roman" w:cs="Times New Roman"/>
                <w:color w:val="auto"/>
              </w:rPr>
            </w:pPr>
            <w:r>
              <w:rPr>
                <w:rStyle w:val="HTMLCode"/>
                <w:rFonts w:ascii="Times New Roman" w:eastAsia="WenQuanYi Zen Hei Sharp" w:hAnsi="Times New Roman" w:cs="Times New Roman"/>
                <w:color w:val="auto"/>
              </w:rPr>
              <w:lastRenderedPageBreak/>
              <w:t>ok</w:t>
            </w:r>
          </w:p>
        </w:tc>
      </w:tr>
      <w:tr w:rsidR="0005611D" w:rsidRPr="0090662B" w14:paraId="59318363" w14:textId="77777777" w:rsidTr="0005611D">
        <w:trPr>
          <w:trHeight w:val="268"/>
        </w:trPr>
        <w:tc>
          <w:tcPr>
            <w:tcW w:w="501" w:type="dxa"/>
            <w:vMerge w:val="restart"/>
            <w:shd w:val="clear" w:color="auto" w:fill="FFFFFF"/>
            <w:vAlign w:val="center"/>
          </w:tcPr>
          <w:p w14:paraId="23A2C7CB" w14:textId="77777777" w:rsidR="0005611D" w:rsidRPr="0090662B" w:rsidRDefault="0005611D" w:rsidP="005C44B4">
            <w:pPr>
              <w:pStyle w:val="ColorfulList-Accent11"/>
              <w:spacing w:before="60" w:after="0" w:line="100" w:lineRule="atLeast"/>
              <w:ind w:left="0"/>
              <w:jc w:val="center"/>
              <w:rPr>
                <w:rFonts w:ascii="Times New Roman" w:hAnsi="Times New Roman" w:cs="Times New Roman"/>
                <w:color w:val="auto"/>
                <w:sz w:val="26"/>
                <w:szCs w:val="26"/>
              </w:rPr>
            </w:pPr>
            <w:r w:rsidRPr="0090662B">
              <w:rPr>
                <w:rFonts w:ascii="Times New Roman" w:hAnsi="Times New Roman" w:cs="Times New Roman"/>
                <w:color w:val="auto"/>
                <w:sz w:val="26"/>
                <w:szCs w:val="26"/>
              </w:rPr>
              <w:lastRenderedPageBreak/>
              <w:t>2</w:t>
            </w:r>
          </w:p>
        </w:tc>
        <w:tc>
          <w:tcPr>
            <w:tcW w:w="1058" w:type="dxa"/>
            <w:vMerge w:val="restart"/>
            <w:shd w:val="clear" w:color="auto" w:fill="FFFFFF"/>
            <w:vAlign w:val="center"/>
          </w:tcPr>
          <w:p w14:paraId="36D77024" w14:textId="77777777" w:rsidR="0005611D" w:rsidRPr="0090662B" w:rsidRDefault="0005611D" w:rsidP="005C44B4">
            <w:pPr>
              <w:pStyle w:val="ColorfulList-Accent11"/>
              <w:spacing w:before="60" w:after="0" w:line="100" w:lineRule="atLeast"/>
              <w:ind w:left="0"/>
              <w:rPr>
                <w:rFonts w:ascii="Times New Roman" w:hAnsi="Times New Roman" w:cs="Times New Roman"/>
                <w:color w:val="auto"/>
                <w:sz w:val="24"/>
                <w:szCs w:val="24"/>
              </w:rPr>
            </w:pPr>
            <w:r w:rsidRPr="0090662B">
              <w:rPr>
                <w:rFonts w:ascii="Times New Roman" w:hAnsi="Times New Roman" w:cs="Times New Roman"/>
                <w:color w:val="auto"/>
                <w:sz w:val="24"/>
                <w:szCs w:val="24"/>
              </w:rPr>
              <w:t>Monfee Receiver</w:t>
            </w:r>
          </w:p>
        </w:tc>
        <w:tc>
          <w:tcPr>
            <w:tcW w:w="941" w:type="dxa"/>
            <w:shd w:val="clear" w:color="auto" w:fill="FFFFFF"/>
            <w:vAlign w:val="center"/>
          </w:tcPr>
          <w:p w14:paraId="01F5F42B" w14:textId="77777777" w:rsidR="0005611D" w:rsidRPr="0090662B" w:rsidRDefault="00C15411" w:rsidP="005C44B4">
            <w:pPr>
              <w:spacing w:before="60" w:after="0" w:line="100" w:lineRule="atLeast"/>
              <w:rPr>
                <w:rFonts w:ascii="Times New Roman" w:hAnsi="Times New Roman" w:cs="Times New Roman"/>
                <w:color w:val="auto"/>
                <w:sz w:val="24"/>
                <w:szCs w:val="24"/>
              </w:rPr>
            </w:pPr>
            <w:r>
              <w:rPr>
                <w:rFonts w:ascii="Times New Roman" w:hAnsi="Times New Roman" w:cs="Times New Roman"/>
                <w:color w:val="auto"/>
                <w:sz w:val="24"/>
                <w:szCs w:val="24"/>
              </w:rPr>
              <w:t>URL</w:t>
            </w:r>
          </w:p>
        </w:tc>
        <w:tc>
          <w:tcPr>
            <w:tcW w:w="5952" w:type="dxa"/>
            <w:shd w:val="clear" w:color="auto" w:fill="FFFFFF"/>
            <w:vAlign w:val="center"/>
          </w:tcPr>
          <w:p w14:paraId="53A4B5FD" w14:textId="77777777" w:rsidR="0005611D" w:rsidRPr="00C10CED" w:rsidRDefault="00C10CED" w:rsidP="0059457E">
            <w:pPr>
              <w:suppressAutoHyphens w:val="0"/>
              <w:spacing w:after="0" w:line="240" w:lineRule="auto"/>
              <w:rPr>
                <w:rStyle w:val="HTMLCode"/>
                <w:rFonts w:ascii="Times New Roman" w:eastAsia="WenQuanYi Zen Hei Sharp" w:hAnsi="Times New Roman" w:cs="Times New Roman"/>
                <w:color w:val="auto"/>
                <w:sz w:val="22"/>
                <w:szCs w:val="22"/>
              </w:rPr>
            </w:pPr>
            <w:r w:rsidRPr="00E1142B">
              <w:rPr>
                <w:rFonts w:ascii="Times New Roman" w:hAnsi="Times New Roman" w:cs="Times New Roman"/>
                <w:color w:val="auto"/>
              </w:rPr>
              <w:t>http://10.58.37.20</w:t>
            </w:r>
            <w:r w:rsidR="0059457E">
              <w:rPr>
                <w:rFonts w:ascii="Times New Roman" w:hAnsi="Times New Roman" w:cs="Times New Roman"/>
                <w:color w:val="auto"/>
              </w:rPr>
              <w:t>7</w:t>
            </w:r>
            <w:r w:rsidRPr="00E1142B">
              <w:rPr>
                <w:rFonts w:ascii="Times New Roman" w:hAnsi="Times New Roman" w:cs="Times New Roman"/>
                <w:color w:val="auto"/>
              </w:rPr>
              <w:t xml:space="preserve">:8088/receiveresult?wsdl </w:t>
            </w:r>
          </w:p>
        </w:tc>
        <w:tc>
          <w:tcPr>
            <w:tcW w:w="690" w:type="dxa"/>
            <w:shd w:val="clear" w:color="auto" w:fill="FFFFFF"/>
          </w:tcPr>
          <w:p w14:paraId="70E696BB" w14:textId="77777777" w:rsidR="0005611D" w:rsidRPr="0090662B" w:rsidRDefault="007249C2">
            <w:pPr>
              <w:pStyle w:val="ColorfulList-Accent11"/>
              <w:spacing w:before="60" w:after="0" w:line="100" w:lineRule="atLeast"/>
              <w:ind w:left="-108"/>
              <w:jc w:val="center"/>
              <w:rPr>
                <w:rStyle w:val="HTMLCode"/>
                <w:rFonts w:ascii="Times New Roman" w:eastAsia="WenQuanYi Zen Hei Sharp" w:hAnsi="Times New Roman" w:cs="Times New Roman"/>
                <w:color w:val="auto"/>
              </w:rPr>
            </w:pPr>
            <w:r>
              <w:rPr>
                <w:rStyle w:val="HTMLCode"/>
                <w:rFonts w:ascii="Times New Roman" w:eastAsia="WenQuanYi Zen Hei Sharp" w:hAnsi="Times New Roman" w:cs="Times New Roman"/>
                <w:color w:val="auto"/>
              </w:rPr>
              <w:t>ok</w:t>
            </w:r>
          </w:p>
        </w:tc>
      </w:tr>
      <w:tr w:rsidR="0005611D" w:rsidRPr="0090662B" w14:paraId="38BD72C4" w14:textId="77777777" w:rsidTr="0005611D">
        <w:trPr>
          <w:trHeight w:val="499"/>
        </w:trPr>
        <w:tc>
          <w:tcPr>
            <w:tcW w:w="501" w:type="dxa"/>
            <w:vMerge/>
            <w:shd w:val="clear" w:color="auto" w:fill="FFFFFF"/>
            <w:vAlign w:val="center"/>
          </w:tcPr>
          <w:p w14:paraId="5B8A45C1" w14:textId="77777777" w:rsidR="0005611D" w:rsidRPr="0090662B" w:rsidRDefault="0005611D">
            <w:pPr>
              <w:pStyle w:val="ColorfulList-Accent11"/>
              <w:spacing w:before="60" w:after="0" w:line="100" w:lineRule="atLeast"/>
              <w:ind w:left="0"/>
              <w:jc w:val="center"/>
              <w:rPr>
                <w:rFonts w:ascii="Times New Roman" w:hAnsi="Times New Roman" w:cs="Times New Roman"/>
                <w:color w:val="auto"/>
                <w:sz w:val="24"/>
                <w:szCs w:val="24"/>
              </w:rPr>
            </w:pPr>
          </w:p>
        </w:tc>
        <w:tc>
          <w:tcPr>
            <w:tcW w:w="1058" w:type="dxa"/>
            <w:vMerge/>
            <w:shd w:val="clear" w:color="auto" w:fill="FFFFFF"/>
            <w:vAlign w:val="center"/>
          </w:tcPr>
          <w:p w14:paraId="62A2E051" w14:textId="77777777" w:rsidR="0005611D" w:rsidRPr="0090662B" w:rsidRDefault="0005611D">
            <w:pPr>
              <w:pStyle w:val="ColorfulList-Accent11"/>
              <w:spacing w:before="60" w:after="0" w:line="100" w:lineRule="atLeast"/>
              <w:ind w:left="0"/>
              <w:rPr>
                <w:rFonts w:ascii="Times New Roman" w:hAnsi="Times New Roman" w:cs="Times New Roman"/>
                <w:color w:val="auto"/>
              </w:rPr>
            </w:pPr>
          </w:p>
        </w:tc>
        <w:tc>
          <w:tcPr>
            <w:tcW w:w="941" w:type="dxa"/>
            <w:shd w:val="clear" w:color="auto" w:fill="FFFFFF"/>
            <w:vAlign w:val="center"/>
          </w:tcPr>
          <w:p w14:paraId="1D847026" w14:textId="77777777" w:rsidR="0005611D" w:rsidRPr="0090662B" w:rsidRDefault="0005611D">
            <w:pPr>
              <w:pStyle w:val="ColorfulList-Accent11"/>
              <w:spacing w:before="60" w:after="0" w:line="100" w:lineRule="atLeast"/>
              <w:ind w:left="0"/>
              <w:jc w:val="center"/>
              <w:rPr>
                <w:rStyle w:val="HTMLCode"/>
                <w:rFonts w:ascii="Times New Roman" w:eastAsia="Calibri" w:hAnsi="Times New Roman" w:cs="Times New Roman"/>
                <w:color w:val="auto"/>
              </w:rPr>
            </w:pPr>
            <w:r w:rsidRPr="0090662B">
              <w:rPr>
                <w:rFonts w:ascii="Times New Roman" w:hAnsi="Times New Roman" w:cs="Times New Roman"/>
                <w:color w:val="auto"/>
              </w:rPr>
              <w:t>Request</w:t>
            </w:r>
          </w:p>
        </w:tc>
        <w:tc>
          <w:tcPr>
            <w:tcW w:w="5952" w:type="dxa"/>
            <w:shd w:val="clear" w:color="auto" w:fill="FFFFFF"/>
            <w:vAlign w:val="center"/>
          </w:tcPr>
          <w:p w14:paraId="658DFB5F" w14:textId="77777777" w:rsidR="00EB356A" w:rsidRPr="00EB356A" w:rsidRDefault="00EB356A" w:rsidP="00EB356A">
            <w:pPr>
              <w:pStyle w:val="PlainText"/>
              <w:rPr>
                <w:rStyle w:val="HTMLCode"/>
                <w:rFonts w:ascii="Times New Roman" w:eastAsia="Calibri" w:hAnsi="Times New Roman" w:cs="Times New Roman"/>
                <w:color w:val="auto"/>
                <w:highlight w:val="yellow"/>
              </w:rPr>
            </w:pPr>
            <w:r w:rsidRPr="00EB356A">
              <w:rPr>
                <w:rStyle w:val="HTMLCode"/>
                <w:rFonts w:ascii="Times New Roman" w:eastAsia="Calibri" w:hAnsi="Times New Roman" w:cs="Times New Roman"/>
                <w:color w:val="auto"/>
                <w:highlight w:val="yellow"/>
              </w:rPr>
              <w:t>&lt;?xml version="1.0" ?&gt;</w:t>
            </w:r>
          </w:p>
          <w:p w14:paraId="12F15CA8" w14:textId="77777777" w:rsidR="00EB356A" w:rsidRPr="00EB356A" w:rsidRDefault="00EB356A" w:rsidP="00EB356A">
            <w:pPr>
              <w:pStyle w:val="PlainText"/>
              <w:rPr>
                <w:rStyle w:val="HTMLCode"/>
                <w:rFonts w:ascii="Times New Roman" w:eastAsia="Calibri" w:hAnsi="Times New Roman" w:cs="Times New Roman"/>
                <w:color w:val="auto"/>
                <w:highlight w:val="yellow"/>
              </w:rPr>
            </w:pPr>
            <w:r w:rsidRPr="00EB356A">
              <w:rPr>
                <w:rStyle w:val="HTMLCode"/>
                <w:rFonts w:ascii="Times New Roman" w:eastAsia="Calibri" w:hAnsi="Times New Roman" w:cs="Times New Roman"/>
                <w:color w:val="auto"/>
                <w:highlight w:val="yellow"/>
              </w:rPr>
              <w:t>&lt;S:Envelope xmlns:S="http://schemas.xmlsoap.org/soap/envelope/"&gt;</w:t>
            </w:r>
          </w:p>
          <w:p w14:paraId="507C5725" w14:textId="77777777" w:rsidR="00EB356A" w:rsidRPr="00EB356A" w:rsidRDefault="00EB356A" w:rsidP="00EB356A">
            <w:pPr>
              <w:pStyle w:val="PlainText"/>
              <w:rPr>
                <w:rStyle w:val="HTMLCode"/>
                <w:rFonts w:ascii="Times New Roman" w:eastAsia="Calibri" w:hAnsi="Times New Roman" w:cs="Times New Roman"/>
                <w:color w:val="auto"/>
                <w:highlight w:val="yellow"/>
              </w:rPr>
            </w:pPr>
            <w:r w:rsidRPr="00EB356A">
              <w:rPr>
                <w:rStyle w:val="HTMLCode"/>
                <w:rFonts w:ascii="Times New Roman" w:eastAsia="Calibri" w:hAnsi="Times New Roman" w:cs="Times New Roman"/>
                <w:color w:val="auto"/>
                <w:highlight w:val="yellow"/>
              </w:rPr>
              <w:t>&lt;S:Body&gt;</w:t>
            </w:r>
          </w:p>
          <w:p w14:paraId="4D281689" w14:textId="77777777" w:rsidR="00EB356A" w:rsidRPr="00EB356A" w:rsidRDefault="00EB356A" w:rsidP="00EB356A">
            <w:pPr>
              <w:pStyle w:val="PlainText"/>
              <w:rPr>
                <w:rStyle w:val="HTMLCode"/>
                <w:rFonts w:ascii="Times New Roman" w:eastAsia="Calibri" w:hAnsi="Times New Roman" w:cs="Times New Roman"/>
                <w:color w:val="auto"/>
                <w:highlight w:val="yellow"/>
              </w:rPr>
            </w:pPr>
            <w:r w:rsidRPr="00EB356A">
              <w:rPr>
                <w:rStyle w:val="HTMLCode"/>
                <w:rFonts w:ascii="Times New Roman" w:eastAsia="Calibri" w:hAnsi="Times New Roman" w:cs="Times New Roman"/>
                <w:color w:val="auto"/>
                <w:highlight w:val="yellow"/>
              </w:rPr>
              <w:t xml:space="preserve">    &lt;resultRequest xmlns="http://resultws/xsd"&gt;</w:t>
            </w:r>
          </w:p>
          <w:p w14:paraId="15F5556C" w14:textId="77777777" w:rsidR="00EB356A" w:rsidRPr="00EB356A" w:rsidRDefault="00EB356A" w:rsidP="00EB356A">
            <w:pPr>
              <w:pStyle w:val="PlainText"/>
              <w:rPr>
                <w:rStyle w:val="HTMLCode"/>
                <w:rFonts w:ascii="Times New Roman" w:eastAsia="Calibri" w:hAnsi="Times New Roman" w:cs="Times New Roman"/>
                <w:color w:val="auto"/>
                <w:highlight w:val="yellow"/>
              </w:rPr>
            </w:pPr>
            <w:r w:rsidRPr="00EB356A">
              <w:rPr>
                <w:rStyle w:val="HTMLCode"/>
                <w:rFonts w:ascii="Times New Roman" w:eastAsia="Calibri" w:hAnsi="Times New Roman" w:cs="Times New Roman"/>
                <w:color w:val="auto"/>
                <w:highlight w:val="yellow"/>
              </w:rPr>
              <w:t xml:space="preserve">        &lt;username&gt;vhappy&lt;/username&gt;</w:t>
            </w:r>
          </w:p>
          <w:p w14:paraId="7FDAC6EE" w14:textId="77777777" w:rsidR="00EB356A" w:rsidRPr="00EB356A" w:rsidRDefault="00EB356A" w:rsidP="00EB356A">
            <w:pPr>
              <w:pStyle w:val="PlainText"/>
              <w:rPr>
                <w:rStyle w:val="HTMLCode"/>
                <w:rFonts w:ascii="Times New Roman" w:eastAsia="Calibri" w:hAnsi="Times New Roman" w:cs="Times New Roman"/>
                <w:color w:val="auto"/>
                <w:highlight w:val="yellow"/>
              </w:rPr>
            </w:pPr>
            <w:r w:rsidRPr="00EB356A">
              <w:rPr>
                <w:rStyle w:val="HTMLCode"/>
                <w:rFonts w:ascii="Times New Roman" w:eastAsia="Calibri" w:hAnsi="Times New Roman" w:cs="Times New Roman"/>
                <w:color w:val="auto"/>
                <w:highlight w:val="yellow"/>
              </w:rPr>
              <w:t xml:space="preserve">        &lt;password&gt;123456aA#vhappy&lt;/password&gt;</w:t>
            </w:r>
          </w:p>
          <w:p w14:paraId="070E893B" w14:textId="77777777" w:rsidR="00EB356A" w:rsidRPr="00EB356A" w:rsidRDefault="00EB356A" w:rsidP="00EB356A">
            <w:pPr>
              <w:pStyle w:val="PlainText"/>
              <w:rPr>
                <w:rStyle w:val="HTMLCode"/>
                <w:rFonts w:ascii="Times New Roman" w:eastAsia="Calibri" w:hAnsi="Times New Roman" w:cs="Times New Roman"/>
                <w:color w:val="auto"/>
                <w:highlight w:val="yellow"/>
              </w:rPr>
            </w:pPr>
            <w:r w:rsidRPr="00EB356A">
              <w:rPr>
                <w:rStyle w:val="HTMLCode"/>
                <w:rFonts w:ascii="Times New Roman" w:eastAsia="Calibri" w:hAnsi="Times New Roman" w:cs="Times New Roman"/>
                <w:color w:val="auto"/>
                <w:highlight w:val="yellow"/>
              </w:rPr>
              <w:t xml:space="preserve">        &lt;serviceid&gt;USHAPPY_GOINGAY5K&lt;/serviceid&gt;</w:t>
            </w:r>
          </w:p>
          <w:p w14:paraId="53B35E25" w14:textId="77777777" w:rsidR="00EB356A" w:rsidRPr="00EB356A" w:rsidRDefault="00EB356A" w:rsidP="00EB356A">
            <w:pPr>
              <w:pStyle w:val="PlainText"/>
              <w:rPr>
                <w:rStyle w:val="HTMLCode"/>
                <w:rFonts w:ascii="Times New Roman" w:eastAsia="Calibri" w:hAnsi="Times New Roman" w:cs="Times New Roman"/>
                <w:color w:val="auto"/>
                <w:highlight w:val="yellow"/>
              </w:rPr>
            </w:pPr>
            <w:r w:rsidRPr="00EB356A">
              <w:rPr>
                <w:rStyle w:val="HTMLCode"/>
                <w:rFonts w:ascii="Times New Roman" w:eastAsia="Calibri" w:hAnsi="Times New Roman" w:cs="Times New Roman"/>
                <w:color w:val="auto"/>
                <w:highlight w:val="yellow"/>
              </w:rPr>
              <w:t xml:space="preserve">        &lt;msisdn&gt;866467710&lt;/msisdn&gt;</w:t>
            </w:r>
          </w:p>
          <w:p w14:paraId="232F96BF" w14:textId="77777777" w:rsidR="00EB356A" w:rsidRPr="00EB356A" w:rsidRDefault="00EB356A" w:rsidP="00EB356A">
            <w:pPr>
              <w:pStyle w:val="PlainText"/>
              <w:rPr>
                <w:rStyle w:val="HTMLCode"/>
                <w:rFonts w:ascii="Times New Roman" w:eastAsia="Calibri" w:hAnsi="Times New Roman" w:cs="Times New Roman"/>
                <w:color w:val="auto"/>
                <w:highlight w:val="yellow"/>
              </w:rPr>
            </w:pPr>
            <w:r w:rsidRPr="00EB356A">
              <w:rPr>
                <w:rStyle w:val="HTMLCode"/>
                <w:rFonts w:ascii="Times New Roman" w:eastAsia="Calibri" w:hAnsi="Times New Roman" w:cs="Times New Roman"/>
                <w:color w:val="auto"/>
                <w:highlight w:val="yellow"/>
              </w:rPr>
              <w:t xml:space="preserve">        &lt;chargetime&gt;20190513140021&lt;/chargetime &gt;</w:t>
            </w:r>
          </w:p>
          <w:p w14:paraId="73B6E70A" w14:textId="77777777" w:rsidR="00EB356A" w:rsidRPr="00EB356A" w:rsidRDefault="00EB356A" w:rsidP="00EB356A">
            <w:pPr>
              <w:pStyle w:val="PlainText"/>
              <w:rPr>
                <w:rStyle w:val="HTMLCode"/>
                <w:rFonts w:ascii="Times New Roman" w:eastAsia="Calibri" w:hAnsi="Times New Roman" w:cs="Times New Roman"/>
                <w:color w:val="auto"/>
                <w:highlight w:val="yellow"/>
              </w:rPr>
            </w:pPr>
            <w:r w:rsidRPr="00EB356A">
              <w:rPr>
                <w:rStyle w:val="HTMLCode"/>
                <w:rFonts w:ascii="Times New Roman" w:eastAsia="Calibri" w:hAnsi="Times New Roman" w:cs="Times New Roman"/>
                <w:color w:val="auto"/>
                <w:highlight w:val="yellow"/>
              </w:rPr>
              <w:t xml:space="preserve">        &lt;params&gt;0&lt;/params&gt;</w:t>
            </w:r>
          </w:p>
          <w:p w14:paraId="4ACA59AD" w14:textId="77777777" w:rsidR="00EB356A" w:rsidRPr="00EB356A" w:rsidRDefault="00EB356A" w:rsidP="00EB356A">
            <w:pPr>
              <w:pStyle w:val="PlainText"/>
              <w:rPr>
                <w:rStyle w:val="HTMLCode"/>
                <w:rFonts w:ascii="Times New Roman" w:eastAsia="Calibri" w:hAnsi="Times New Roman" w:cs="Times New Roman"/>
                <w:color w:val="auto"/>
                <w:highlight w:val="yellow"/>
              </w:rPr>
            </w:pPr>
            <w:r w:rsidRPr="00EB356A">
              <w:rPr>
                <w:rStyle w:val="HTMLCode"/>
                <w:rFonts w:ascii="Times New Roman" w:eastAsia="Calibri" w:hAnsi="Times New Roman" w:cs="Times New Roman"/>
                <w:color w:val="auto"/>
                <w:highlight w:val="yellow"/>
              </w:rPr>
              <w:t xml:space="preserve">        &lt;mode&gt;REAL&lt;/mode&gt;</w:t>
            </w:r>
          </w:p>
          <w:p w14:paraId="4FDF232E" w14:textId="201B6F3B" w:rsidR="00EB356A" w:rsidRPr="00EB356A" w:rsidRDefault="002E5353" w:rsidP="00EB356A">
            <w:pPr>
              <w:pStyle w:val="PlainText"/>
              <w:rPr>
                <w:rStyle w:val="HTMLCode"/>
                <w:rFonts w:ascii="Times New Roman" w:eastAsia="Calibri" w:hAnsi="Times New Roman" w:cs="Times New Roman"/>
                <w:color w:val="auto"/>
                <w:highlight w:val="yellow"/>
              </w:rPr>
            </w:pPr>
            <w:r>
              <w:rPr>
                <w:rStyle w:val="HTMLCode"/>
                <w:rFonts w:ascii="Times New Roman" w:eastAsia="Calibri" w:hAnsi="Times New Roman" w:cs="Times New Roman"/>
                <w:color w:val="auto"/>
                <w:highlight w:val="yellow"/>
              </w:rPr>
              <w:t xml:space="preserve">        &lt;amount&gt;5</w:t>
            </w:r>
            <w:r w:rsidR="00EB356A" w:rsidRPr="00EB356A">
              <w:rPr>
                <w:rStyle w:val="HTMLCode"/>
                <w:rFonts w:ascii="Times New Roman" w:eastAsia="Calibri" w:hAnsi="Times New Roman" w:cs="Times New Roman"/>
                <w:color w:val="auto"/>
                <w:highlight w:val="yellow"/>
              </w:rPr>
              <w:t>000&lt;/amount&gt;</w:t>
            </w:r>
          </w:p>
          <w:p w14:paraId="3E5573AD" w14:textId="77777777" w:rsidR="00EB356A" w:rsidRPr="00EB356A" w:rsidRDefault="00EB356A" w:rsidP="00EB356A">
            <w:pPr>
              <w:pStyle w:val="PlainText"/>
              <w:rPr>
                <w:rStyle w:val="HTMLCode"/>
                <w:rFonts w:ascii="Times New Roman" w:eastAsia="Calibri" w:hAnsi="Times New Roman" w:cs="Times New Roman"/>
                <w:color w:val="auto"/>
                <w:highlight w:val="yellow"/>
              </w:rPr>
            </w:pPr>
            <w:r w:rsidRPr="00EB356A">
              <w:rPr>
                <w:rStyle w:val="HTMLCode"/>
                <w:rFonts w:ascii="Times New Roman" w:eastAsia="Calibri" w:hAnsi="Times New Roman" w:cs="Times New Roman"/>
                <w:color w:val="auto"/>
                <w:highlight w:val="yellow"/>
              </w:rPr>
              <w:t xml:space="preserve">    &lt;/resultRequest&gt;</w:t>
            </w:r>
          </w:p>
          <w:p w14:paraId="6F439720" w14:textId="77777777" w:rsidR="00EB356A" w:rsidRPr="00EB356A" w:rsidRDefault="00EB356A" w:rsidP="00EB356A">
            <w:pPr>
              <w:pStyle w:val="PlainText"/>
              <w:rPr>
                <w:rStyle w:val="HTMLCode"/>
                <w:rFonts w:ascii="Times New Roman" w:eastAsia="Calibri" w:hAnsi="Times New Roman" w:cs="Times New Roman"/>
                <w:color w:val="auto"/>
              </w:rPr>
            </w:pPr>
            <w:r w:rsidRPr="00EB356A">
              <w:rPr>
                <w:rStyle w:val="HTMLCode"/>
                <w:rFonts w:ascii="Times New Roman" w:eastAsia="Calibri" w:hAnsi="Times New Roman" w:cs="Times New Roman"/>
                <w:color w:val="auto"/>
                <w:highlight w:val="yellow"/>
              </w:rPr>
              <w:t>&lt;/S:Body&gt;</w:t>
            </w:r>
          </w:p>
          <w:p w14:paraId="7AAAAE63" w14:textId="0F099A51" w:rsidR="0005611D" w:rsidRPr="0090662B" w:rsidRDefault="00EB356A" w:rsidP="00EB356A">
            <w:pPr>
              <w:pStyle w:val="PlainText"/>
              <w:rPr>
                <w:rStyle w:val="HTMLCode"/>
                <w:rFonts w:ascii="Times New Roman" w:eastAsia="WenQuanYi Zen Hei Sharp" w:hAnsi="Times New Roman" w:cs="Times New Roman"/>
                <w:color w:val="auto"/>
              </w:rPr>
            </w:pPr>
            <w:r w:rsidRPr="00EB356A">
              <w:rPr>
                <w:rStyle w:val="HTMLCode"/>
                <w:rFonts w:ascii="Times New Roman" w:eastAsia="Calibri" w:hAnsi="Times New Roman" w:cs="Times New Roman"/>
                <w:color w:val="auto"/>
              </w:rPr>
              <w:t>&lt;/S:Envelope&gt;</w:t>
            </w:r>
          </w:p>
        </w:tc>
        <w:tc>
          <w:tcPr>
            <w:tcW w:w="690" w:type="dxa"/>
            <w:shd w:val="clear" w:color="auto" w:fill="FFFFFF"/>
          </w:tcPr>
          <w:p w14:paraId="00F100EF" w14:textId="77777777" w:rsidR="0005611D" w:rsidRPr="0090662B" w:rsidRDefault="007249C2">
            <w:pPr>
              <w:pStyle w:val="ColorfulList-Accent11"/>
              <w:spacing w:before="60" w:after="0" w:line="100" w:lineRule="atLeast"/>
              <w:ind w:left="-108"/>
              <w:jc w:val="center"/>
              <w:rPr>
                <w:rFonts w:ascii="Times New Roman" w:hAnsi="Times New Roman" w:cs="Times New Roman"/>
                <w:color w:val="auto"/>
              </w:rPr>
            </w:pPr>
            <w:r>
              <w:rPr>
                <w:rStyle w:val="HTMLCode"/>
                <w:rFonts w:ascii="Times New Roman" w:eastAsia="WenQuanYi Zen Hei Sharp" w:hAnsi="Times New Roman" w:cs="Times New Roman"/>
                <w:color w:val="auto"/>
              </w:rPr>
              <w:t>ok</w:t>
            </w:r>
          </w:p>
        </w:tc>
      </w:tr>
      <w:tr w:rsidR="0005611D" w:rsidRPr="0090662B" w14:paraId="5ED342AD" w14:textId="77777777" w:rsidTr="0005611D">
        <w:trPr>
          <w:trHeight w:val="70"/>
        </w:trPr>
        <w:tc>
          <w:tcPr>
            <w:tcW w:w="501" w:type="dxa"/>
            <w:vMerge/>
            <w:shd w:val="clear" w:color="auto" w:fill="FFFFFF"/>
            <w:vAlign w:val="center"/>
          </w:tcPr>
          <w:p w14:paraId="56E8ADE8" w14:textId="77777777" w:rsidR="0005611D" w:rsidRPr="0090662B" w:rsidRDefault="0005611D">
            <w:pPr>
              <w:pStyle w:val="ColorfulList-Accent11"/>
              <w:snapToGrid w:val="0"/>
              <w:spacing w:before="60" w:after="0" w:line="100" w:lineRule="atLeast"/>
              <w:ind w:left="0"/>
              <w:jc w:val="center"/>
              <w:rPr>
                <w:rFonts w:ascii="Times New Roman" w:hAnsi="Times New Roman" w:cs="Times New Roman"/>
                <w:color w:val="auto"/>
                <w:sz w:val="26"/>
                <w:szCs w:val="26"/>
              </w:rPr>
            </w:pPr>
          </w:p>
        </w:tc>
        <w:tc>
          <w:tcPr>
            <w:tcW w:w="1058" w:type="dxa"/>
            <w:vMerge/>
            <w:shd w:val="clear" w:color="auto" w:fill="FFFFFF"/>
            <w:vAlign w:val="center"/>
          </w:tcPr>
          <w:p w14:paraId="37648761" w14:textId="77777777" w:rsidR="0005611D" w:rsidRPr="0090662B" w:rsidRDefault="0005611D">
            <w:pPr>
              <w:pStyle w:val="ColorfulList-Accent11"/>
              <w:snapToGrid w:val="0"/>
              <w:spacing w:before="60" w:after="0" w:line="100" w:lineRule="atLeast"/>
              <w:ind w:left="0"/>
              <w:rPr>
                <w:rFonts w:ascii="Times New Roman" w:hAnsi="Times New Roman" w:cs="Times New Roman"/>
                <w:color w:val="auto"/>
              </w:rPr>
            </w:pPr>
          </w:p>
        </w:tc>
        <w:tc>
          <w:tcPr>
            <w:tcW w:w="941" w:type="dxa"/>
            <w:shd w:val="clear" w:color="auto" w:fill="FFFFFF"/>
            <w:vAlign w:val="center"/>
          </w:tcPr>
          <w:p w14:paraId="26AA75DF" w14:textId="77777777" w:rsidR="0005611D" w:rsidRPr="0090662B" w:rsidRDefault="0005611D">
            <w:pPr>
              <w:pStyle w:val="ColorfulList-Accent11"/>
              <w:spacing w:before="60" w:after="0" w:line="100" w:lineRule="atLeast"/>
              <w:ind w:left="0"/>
              <w:jc w:val="center"/>
              <w:rPr>
                <w:rStyle w:val="HTMLCode"/>
                <w:rFonts w:ascii="Times New Roman" w:eastAsia="WenQuanYi Zen Hei Sharp" w:hAnsi="Times New Roman" w:cs="Times New Roman"/>
                <w:color w:val="auto"/>
              </w:rPr>
            </w:pPr>
            <w:r w:rsidRPr="0090662B">
              <w:rPr>
                <w:rFonts w:ascii="Times New Roman" w:hAnsi="Times New Roman" w:cs="Times New Roman"/>
                <w:color w:val="auto"/>
              </w:rPr>
              <w:t>Response</w:t>
            </w:r>
          </w:p>
        </w:tc>
        <w:tc>
          <w:tcPr>
            <w:tcW w:w="5952" w:type="dxa"/>
            <w:shd w:val="clear" w:color="auto" w:fill="FFFFFF"/>
            <w:vAlign w:val="center"/>
          </w:tcPr>
          <w:p w14:paraId="7478B97C" w14:textId="77777777" w:rsidR="00DC73C6" w:rsidRPr="00DC73C6" w:rsidRDefault="00DC73C6" w:rsidP="00DC73C6">
            <w:pPr>
              <w:pStyle w:val="PlainText"/>
              <w:rPr>
                <w:rStyle w:val="HTMLCode"/>
                <w:rFonts w:ascii="Times New Roman" w:eastAsia="WenQuanYi Zen Hei Sharp" w:hAnsi="Times New Roman" w:cs="Times New Roman"/>
                <w:color w:val="auto"/>
              </w:rPr>
            </w:pPr>
            <w:r w:rsidRPr="00DC73C6">
              <w:rPr>
                <w:rStyle w:val="HTMLCode"/>
                <w:rFonts w:ascii="Times New Roman" w:eastAsia="WenQuanYi Zen Hei Sharp" w:hAnsi="Times New Roman" w:cs="Times New Roman"/>
                <w:color w:val="auto"/>
              </w:rPr>
              <w:t>&lt;?xml version="1.0"?&gt;</w:t>
            </w:r>
          </w:p>
          <w:p w14:paraId="5670C334" w14:textId="77777777" w:rsidR="00DC73C6" w:rsidRPr="00DC73C6" w:rsidRDefault="00DC73C6" w:rsidP="00DC73C6">
            <w:pPr>
              <w:pStyle w:val="PlainText"/>
              <w:rPr>
                <w:rStyle w:val="HTMLCode"/>
                <w:rFonts w:ascii="Times New Roman" w:eastAsia="WenQuanYi Zen Hei Sharp" w:hAnsi="Times New Roman" w:cs="Times New Roman"/>
                <w:color w:val="auto"/>
              </w:rPr>
            </w:pPr>
            <w:r w:rsidRPr="00DC73C6">
              <w:rPr>
                <w:rStyle w:val="HTMLCode"/>
                <w:rFonts w:ascii="Times New Roman" w:eastAsia="WenQuanYi Zen Hei Sharp" w:hAnsi="Times New Roman" w:cs="Times New Roman"/>
                <w:color w:val="auto"/>
              </w:rPr>
              <w:t>&lt;S:Envelope xmlns:S="http://schemas.xmlsoap.org/soap/envelope/"&gt;</w:t>
            </w:r>
          </w:p>
          <w:p w14:paraId="3EFD9727" w14:textId="77777777" w:rsidR="00DC73C6" w:rsidRPr="00DC73C6" w:rsidRDefault="00DC73C6" w:rsidP="00DC73C6">
            <w:pPr>
              <w:pStyle w:val="PlainText"/>
              <w:rPr>
                <w:rStyle w:val="HTMLCode"/>
                <w:rFonts w:ascii="Times New Roman" w:eastAsia="WenQuanYi Zen Hei Sharp" w:hAnsi="Times New Roman" w:cs="Times New Roman"/>
                <w:color w:val="auto"/>
              </w:rPr>
            </w:pPr>
            <w:r w:rsidRPr="00DC73C6">
              <w:rPr>
                <w:rStyle w:val="HTMLCode"/>
                <w:rFonts w:ascii="Times New Roman" w:eastAsia="WenQuanYi Zen Hei Sharp" w:hAnsi="Times New Roman" w:cs="Times New Roman"/>
                <w:color w:val="auto"/>
              </w:rPr>
              <w:tab/>
            </w:r>
            <w:r w:rsidRPr="00DC73C6">
              <w:rPr>
                <w:rStyle w:val="HTMLCode"/>
                <w:rFonts w:ascii="Times New Roman" w:eastAsia="WenQuanYi Zen Hei Sharp" w:hAnsi="Times New Roman" w:cs="Times New Roman"/>
                <w:color w:val="auto"/>
              </w:rPr>
              <w:tab/>
              <w:t>&lt;S:Body&gt;</w:t>
            </w:r>
          </w:p>
          <w:p w14:paraId="219C9746" w14:textId="77777777" w:rsidR="00DC73C6" w:rsidRPr="00DC73C6" w:rsidRDefault="00DC73C6" w:rsidP="00DC73C6">
            <w:pPr>
              <w:pStyle w:val="PlainText"/>
              <w:rPr>
                <w:rStyle w:val="HTMLCode"/>
                <w:rFonts w:ascii="Times New Roman" w:eastAsia="WenQuanYi Zen Hei Sharp" w:hAnsi="Times New Roman" w:cs="Times New Roman"/>
                <w:color w:val="auto"/>
              </w:rPr>
            </w:pPr>
            <w:r w:rsidRPr="00DC73C6">
              <w:rPr>
                <w:rStyle w:val="HTMLCode"/>
                <w:rFonts w:ascii="Times New Roman" w:eastAsia="WenQuanYi Zen Hei Sharp" w:hAnsi="Times New Roman" w:cs="Times New Roman"/>
                <w:color w:val="auto"/>
              </w:rPr>
              <w:tab/>
            </w:r>
            <w:r w:rsidRPr="00DC73C6">
              <w:rPr>
                <w:rStyle w:val="HTMLCode"/>
                <w:rFonts w:ascii="Times New Roman" w:eastAsia="WenQuanYi Zen Hei Sharp" w:hAnsi="Times New Roman" w:cs="Times New Roman"/>
                <w:color w:val="auto"/>
              </w:rPr>
              <w:tab/>
            </w:r>
            <w:r w:rsidRPr="00DC73C6">
              <w:rPr>
                <w:rStyle w:val="HTMLCode"/>
                <w:rFonts w:ascii="Times New Roman" w:eastAsia="WenQuanYi Zen Hei Sharp" w:hAnsi="Times New Roman" w:cs="Times New Roman"/>
                <w:color w:val="auto"/>
              </w:rPr>
              <w:tab/>
            </w:r>
            <w:r w:rsidRPr="00DC73C6">
              <w:rPr>
                <w:rStyle w:val="HTMLCode"/>
                <w:rFonts w:ascii="Times New Roman" w:eastAsia="WenQuanYi Zen Hei Sharp" w:hAnsi="Times New Roman" w:cs="Times New Roman"/>
                <w:color w:val="auto"/>
              </w:rPr>
              <w:tab/>
              <w:t>&lt;resultRequestResponse xmlns="http://callws/xsd"&gt;</w:t>
            </w:r>
          </w:p>
          <w:p w14:paraId="0F6425AF" w14:textId="77777777" w:rsidR="00DC73C6" w:rsidRPr="00DC73C6" w:rsidRDefault="00DC73C6" w:rsidP="00DC73C6">
            <w:pPr>
              <w:pStyle w:val="PlainText"/>
              <w:rPr>
                <w:rStyle w:val="HTMLCode"/>
                <w:rFonts w:ascii="Times New Roman" w:eastAsia="WenQuanYi Zen Hei Sharp" w:hAnsi="Times New Roman" w:cs="Times New Roman"/>
                <w:color w:val="auto"/>
              </w:rPr>
            </w:pPr>
            <w:r w:rsidRPr="00DC73C6">
              <w:rPr>
                <w:rStyle w:val="HTMLCode"/>
                <w:rFonts w:ascii="Times New Roman" w:eastAsia="WenQuanYi Zen Hei Sharp" w:hAnsi="Times New Roman" w:cs="Times New Roman"/>
                <w:color w:val="auto"/>
              </w:rPr>
              <w:tab/>
            </w:r>
            <w:r w:rsidRPr="00DC73C6">
              <w:rPr>
                <w:rStyle w:val="HTMLCode"/>
                <w:rFonts w:ascii="Times New Roman" w:eastAsia="WenQuanYi Zen Hei Sharp" w:hAnsi="Times New Roman" w:cs="Times New Roman"/>
                <w:color w:val="auto"/>
              </w:rPr>
              <w:tab/>
            </w:r>
            <w:r w:rsidRPr="00DC73C6">
              <w:rPr>
                <w:rStyle w:val="HTMLCode"/>
                <w:rFonts w:ascii="Times New Roman" w:eastAsia="WenQuanYi Zen Hei Sharp" w:hAnsi="Times New Roman" w:cs="Times New Roman"/>
                <w:color w:val="auto"/>
              </w:rPr>
              <w:tab/>
            </w:r>
            <w:r w:rsidRPr="00DC73C6">
              <w:rPr>
                <w:rStyle w:val="HTMLCode"/>
                <w:rFonts w:ascii="Times New Roman" w:eastAsia="WenQuanYi Zen Hei Sharp" w:hAnsi="Times New Roman" w:cs="Times New Roman"/>
                <w:color w:val="auto"/>
              </w:rPr>
              <w:tab/>
            </w:r>
            <w:r w:rsidRPr="00DC73C6">
              <w:rPr>
                <w:rStyle w:val="HTMLCode"/>
                <w:rFonts w:ascii="Times New Roman" w:eastAsia="WenQuanYi Zen Hei Sharp" w:hAnsi="Times New Roman" w:cs="Times New Roman"/>
                <w:color w:val="auto"/>
              </w:rPr>
              <w:tab/>
            </w:r>
            <w:r w:rsidRPr="00DC73C6">
              <w:rPr>
                <w:rStyle w:val="HTMLCode"/>
                <w:rFonts w:ascii="Times New Roman" w:eastAsia="WenQuanYi Zen Hei Sharp" w:hAnsi="Times New Roman" w:cs="Times New Roman"/>
                <w:color w:val="auto"/>
              </w:rPr>
              <w:tab/>
              <w:t>&lt;return&gt;0&lt;/return&gt;</w:t>
            </w:r>
          </w:p>
          <w:p w14:paraId="10066878" w14:textId="77777777" w:rsidR="00DC73C6" w:rsidRPr="00DC73C6" w:rsidRDefault="00DC73C6" w:rsidP="00DC73C6">
            <w:pPr>
              <w:pStyle w:val="PlainText"/>
              <w:rPr>
                <w:rStyle w:val="HTMLCode"/>
                <w:rFonts w:ascii="Times New Roman" w:eastAsia="WenQuanYi Zen Hei Sharp" w:hAnsi="Times New Roman" w:cs="Times New Roman"/>
                <w:color w:val="auto"/>
              </w:rPr>
            </w:pPr>
            <w:r w:rsidRPr="00DC73C6">
              <w:rPr>
                <w:rStyle w:val="HTMLCode"/>
                <w:rFonts w:ascii="Times New Roman" w:eastAsia="WenQuanYi Zen Hei Sharp" w:hAnsi="Times New Roman" w:cs="Times New Roman"/>
                <w:color w:val="auto"/>
              </w:rPr>
              <w:tab/>
            </w:r>
            <w:r w:rsidRPr="00DC73C6">
              <w:rPr>
                <w:rStyle w:val="HTMLCode"/>
                <w:rFonts w:ascii="Times New Roman" w:eastAsia="WenQuanYi Zen Hei Sharp" w:hAnsi="Times New Roman" w:cs="Times New Roman"/>
                <w:color w:val="auto"/>
              </w:rPr>
              <w:tab/>
            </w:r>
            <w:r w:rsidRPr="00DC73C6">
              <w:rPr>
                <w:rStyle w:val="HTMLCode"/>
                <w:rFonts w:ascii="Times New Roman" w:eastAsia="WenQuanYi Zen Hei Sharp" w:hAnsi="Times New Roman" w:cs="Times New Roman"/>
                <w:color w:val="auto"/>
              </w:rPr>
              <w:tab/>
            </w:r>
            <w:r w:rsidRPr="00DC73C6">
              <w:rPr>
                <w:rStyle w:val="HTMLCode"/>
                <w:rFonts w:ascii="Times New Roman" w:eastAsia="WenQuanYi Zen Hei Sharp" w:hAnsi="Times New Roman" w:cs="Times New Roman"/>
                <w:color w:val="auto"/>
              </w:rPr>
              <w:tab/>
              <w:t>&lt;/resultRequestResponse&gt;</w:t>
            </w:r>
          </w:p>
          <w:p w14:paraId="60E2786B" w14:textId="77777777" w:rsidR="00DC73C6" w:rsidRPr="00DC73C6" w:rsidRDefault="00DC73C6" w:rsidP="00DC73C6">
            <w:pPr>
              <w:pStyle w:val="PlainText"/>
              <w:rPr>
                <w:rStyle w:val="HTMLCode"/>
                <w:rFonts w:ascii="Times New Roman" w:eastAsia="WenQuanYi Zen Hei Sharp" w:hAnsi="Times New Roman" w:cs="Times New Roman"/>
                <w:color w:val="auto"/>
              </w:rPr>
            </w:pPr>
            <w:r w:rsidRPr="00DC73C6">
              <w:rPr>
                <w:rStyle w:val="HTMLCode"/>
                <w:rFonts w:ascii="Times New Roman" w:eastAsia="WenQuanYi Zen Hei Sharp" w:hAnsi="Times New Roman" w:cs="Times New Roman"/>
                <w:color w:val="auto"/>
              </w:rPr>
              <w:tab/>
            </w:r>
            <w:r w:rsidRPr="00DC73C6">
              <w:rPr>
                <w:rStyle w:val="HTMLCode"/>
                <w:rFonts w:ascii="Times New Roman" w:eastAsia="WenQuanYi Zen Hei Sharp" w:hAnsi="Times New Roman" w:cs="Times New Roman"/>
                <w:color w:val="auto"/>
              </w:rPr>
              <w:tab/>
              <w:t>&lt;/S:Body&gt;</w:t>
            </w:r>
          </w:p>
          <w:p w14:paraId="6B327CE1" w14:textId="77777777" w:rsidR="0005611D" w:rsidRPr="0090662B" w:rsidRDefault="00DC73C6" w:rsidP="00DC73C6">
            <w:pPr>
              <w:pStyle w:val="PlainText"/>
              <w:rPr>
                <w:rStyle w:val="HTMLCode"/>
                <w:rFonts w:ascii="Times New Roman" w:eastAsia="WenQuanYi Zen Hei Sharp" w:hAnsi="Times New Roman" w:cs="Times New Roman"/>
                <w:color w:val="auto"/>
              </w:rPr>
            </w:pPr>
            <w:r w:rsidRPr="00DC73C6">
              <w:rPr>
                <w:rStyle w:val="HTMLCode"/>
                <w:rFonts w:ascii="Times New Roman" w:eastAsia="WenQuanYi Zen Hei Sharp" w:hAnsi="Times New Roman" w:cs="Times New Roman"/>
                <w:color w:val="auto"/>
              </w:rPr>
              <w:t>&lt;/S:Envelope&gt;</w:t>
            </w:r>
          </w:p>
        </w:tc>
        <w:tc>
          <w:tcPr>
            <w:tcW w:w="690" w:type="dxa"/>
            <w:shd w:val="clear" w:color="auto" w:fill="FFFFFF"/>
          </w:tcPr>
          <w:p w14:paraId="0AEDC60B" w14:textId="77777777" w:rsidR="0005611D" w:rsidRPr="0090662B" w:rsidRDefault="007249C2">
            <w:pPr>
              <w:pStyle w:val="ColorfulList-Accent11"/>
              <w:spacing w:before="60" w:after="0" w:line="100" w:lineRule="atLeast"/>
              <w:ind w:left="-108"/>
              <w:jc w:val="center"/>
              <w:rPr>
                <w:rFonts w:ascii="Times New Roman" w:hAnsi="Times New Roman" w:cs="Times New Roman"/>
                <w:color w:val="auto"/>
              </w:rPr>
            </w:pPr>
            <w:r>
              <w:rPr>
                <w:rStyle w:val="HTMLCode"/>
                <w:rFonts w:ascii="Times New Roman" w:eastAsia="WenQuanYi Zen Hei Sharp" w:hAnsi="Times New Roman" w:cs="Times New Roman"/>
                <w:color w:val="auto"/>
              </w:rPr>
              <w:t>ok</w:t>
            </w:r>
          </w:p>
        </w:tc>
      </w:tr>
      <w:tr w:rsidR="001745B4" w:rsidRPr="0090662B" w14:paraId="6134602E" w14:textId="77777777" w:rsidTr="0005611D">
        <w:trPr>
          <w:trHeight w:val="70"/>
        </w:trPr>
        <w:tc>
          <w:tcPr>
            <w:tcW w:w="501" w:type="dxa"/>
            <w:vMerge w:val="restart"/>
            <w:shd w:val="clear" w:color="auto" w:fill="FFFFFF"/>
            <w:vAlign w:val="center"/>
          </w:tcPr>
          <w:p w14:paraId="69B1C6E7" w14:textId="77777777" w:rsidR="001745B4" w:rsidRPr="0090662B" w:rsidRDefault="001745B4" w:rsidP="001745B4">
            <w:pPr>
              <w:pStyle w:val="ColorfulList-Accent11"/>
              <w:snapToGrid w:val="0"/>
              <w:spacing w:before="60" w:after="0" w:line="100" w:lineRule="atLeast"/>
              <w:ind w:left="0"/>
              <w:jc w:val="center"/>
              <w:rPr>
                <w:rFonts w:ascii="Times New Roman" w:hAnsi="Times New Roman" w:cs="Times New Roman"/>
                <w:color w:val="auto"/>
                <w:sz w:val="26"/>
                <w:szCs w:val="26"/>
              </w:rPr>
            </w:pPr>
            <w:r>
              <w:rPr>
                <w:rFonts w:ascii="Times New Roman" w:hAnsi="Times New Roman" w:cs="Times New Roman"/>
                <w:color w:val="auto"/>
                <w:sz w:val="26"/>
                <w:szCs w:val="26"/>
              </w:rPr>
              <w:t>3</w:t>
            </w:r>
          </w:p>
        </w:tc>
        <w:tc>
          <w:tcPr>
            <w:tcW w:w="1058" w:type="dxa"/>
            <w:vMerge w:val="restart"/>
            <w:shd w:val="clear" w:color="auto" w:fill="FFFFFF"/>
            <w:vAlign w:val="center"/>
          </w:tcPr>
          <w:p w14:paraId="642886E0" w14:textId="77777777" w:rsidR="001745B4" w:rsidRPr="0090662B" w:rsidRDefault="001745B4" w:rsidP="001745B4">
            <w:pPr>
              <w:pStyle w:val="ColorfulList-Accent11"/>
              <w:snapToGrid w:val="0"/>
              <w:spacing w:before="60" w:after="0" w:line="100" w:lineRule="atLeast"/>
              <w:ind w:left="0"/>
              <w:rPr>
                <w:rFonts w:ascii="Times New Roman" w:hAnsi="Times New Roman" w:cs="Times New Roman"/>
                <w:color w:val="auto"/>
              </w:rPr>
            </w:pPr>
            <w:r w:rsidRPr="0090662B">
              <w:rPr>
                <w:rFonts w:ascii="Times New Roman" w:hAnsi="Times New Roman" w:cs="Times New Roman"/>
                <w:color w:val="auto"/>
                <w:sz w:val="24"/>
                <w:szCs w:val="24"/>
              </w:rPr>
              <w:t>Getcontent webservice</w:t>
            </w:r>
          </w:p>
        </w:tc>
        <w:tc>
          <w:tcPr>
            <w:tcW w:w="941" w:type="dxa"/>
            <w:shd w:val="clear" w:color="auto" w:fill="FFFFFF"/>
            <w:vAlign w:val="center"/>
          </w:tcPr>
          <w:p w14:paraId="01CB1BFE" w14:textId="77777777" w:rsidR="001745B4" w:rsidRPr="0090662B" w:rsidRDefault="001745B4" w:rsidP="001745B4">
            <w:pPr>
              <w:spacing w:before="60" w:after="0" w:line="100" w:lineRule="atLeast"/>
              <w:rPr>
                <w:rFonts w:ascii="Times New Roman" w:hAnsi="Times New Roman" w:cs="Times New Roman"/>
                <w:color w:val="auto"/>
                <w:sz w:val="24"/>
                <w:szCs w:val="24"/>
              </w:rPr>
            </w:pPr>
            <w:r>
              <w:rPr>
                <w:rFonts w:ascii="Times New Roman" w:hAnsi="Times New Roman" w:cs="Times New Roman"/>
                <w:color w:val="auto"/>
                <w:sz w:val="24"/>
                <w:szCs w:val="24"/>
              </w:rPr>
              <w:t>URL</w:t>
            </w:r>
          </w:p>
        </w:tc>
        <w:tc>
          <w:tcPr>
            <w:tcW w:w="5952" w:type="dxa"/>
            <w:shd w:val="clear" w:color="auto" w:fill="FFFFFF"/>
            <w:vAlign w:val="center"/>
          </w:tcPr>
          <w:p w14:paraId="67FD7FDD" w14:textId="77777777" w:rsidR="001745B4" w:rsidRPr="001745B4" w:rsidRDefault="001745B4" w:rsidP="001745B4">
            <w:pPr>
              <w:suppressAutoHyphens w:val="0"/>
              <w:spacing w:after="0" w:line="240" w:lineRule="auto"/>
              <w:rPr>
                <w:rStyle w:val="HTMLCode"/>
                <w:rFonts w:ascii="Times New Roman" w:eastAsia="WenQuanYi Zen Hei Sharp" w:hAnsi="Times New Roman" w:cs="Times New Roman"/>
                <w:color w:val="auto"/>
                <w:sz w:val="22"/>
                <w:szCs w:val="22"/>
              </w:rPr>
            </w:pPr>
            <w:r>
              <w:rPr>
                <w:rFonts w:ascii="Times New Roman" w:hAnsi="Times New Roman" w:cs="Times New Roman"/>
                <w:color w:val="auto"/>
              </w:rPr>
              <w:t>http://10.58.37.207</w:t>
            </w:r>
            <w:r w:rsidRPr="00A73737">
              <w:rPr>
                <w:rFonts w:ascii="Times New Roman" w:hAnsi="Times New Roman" w:cs="Times New Roman"/>
                <w:color w:val="auto"/>
              </w:rPr>
              <w:t xml:space="preserve">:8086/getcontent?wsdl </w:t>
            </w:r>
          </w:p>
        </w:tc>
        <w:tc>
          <w:tcPr>
            <w:tcW w:w="690" w:type="dxa"/>
            <w:shd w:val="clear" w:color="auto" w:fill="FFFFFF"/>
          </w:tcPr>
          <w:p w14:paraId="031F4205" w14:textId="77777777" w:rsidR="001745B4" w:rsidRDefault="001745B4" w:rsidP="001745B4">
            <w:r w:rsidRPr="00F04961">
              <w:rPr>
                <w:rStyle w:val="HTMLCode"/>
                <w:rFonts w:ascii="Times New Roman" w:eastAsia="WenQuanYi Zen Hei Sharp" w:hAnsi="Times New Roman" w:cs="Times New Roman"/>
                <w:color w:val="auto"/>
              </w:rPr>
              <w:t>ok</w:t>
            </w:r>
          </w:p>
        </w:tc>
      </w:tr>
      <w:tr w:rsidR="008B3E6E" w:rsidRPr="0090662B" w14:paraId="3D9B0DEA" w14:textId="77777777" w:rsidTr="0005611D">
        <w:trPr>
          <w:trHeight w:val="70"/>
        </w:trPr>
        <w:tc>
          <w:tcPr>
            <w:tcW w:w="501" w:type="dxa"/>
            <w:vMerge/>
            <w:shd w:val="clear" w:color="auto" w:fill="FFFFFF"/>
            <w:vAlign w:val="center"/>
          </w:tcPr>
          <w:p w14:paraId="315A9E8E" w14:textId="77777777" w:rsidR="008B3E6E" w:rsidRPr="0090662B" w:rsidRDefault="008B3E6E" w:rsidP="008B3E6E">
            <w:pPr>
              <w:pStyle w:val="ColorfulList-Accent11"/>
              <w:snapToGrid w:val="0"/>
              <w:spacing w:before="60" w:after="0" w:line="100" w:lineRule="atLeast"/>
              <w:ind w:left="0"/>
              <w:jc w:val="center"/>
              <w:rPr>
                <w:rFonts w:ascii="Times New Roman" w:hAnsi="Times New Roman" w:cs="Times New Roman"/>
                <w:color w:val="auto"/>
                <w:sz w:val="26"/>
                <w:szCs w:val="26"/>
              </w:rPr>
            </w:pPr>
          </w:p>
        </w:tc>
        <w:tc>
          <w:tcPr>
            <w:tcW w:w="1058" w:type="dxa"/>
            <w:vMerge/>
            <w:shd w:val="clear" w:color="auto" w:fill="FFFFFF"/>
            <w:vAlign w:val="center"/>
          </w:tcPr>
          <w:p w14:paraId="7C816FE5" w14:textId="77777777" w:rsidR="008B3E6E" w:rsidRPr="0090662B" w:rsidRDefault="008B3E6E" w:rsidP="008B3E6E">
            <w:pPr>
              <w:pStyle w:val="ColorfulList-Accent11"/>
              <w:snapToGrid w:val="0"/>
              <w:spacing w:before="60" w:after="0" w:line="100" w:lineRule="atLeast"/>
              <w:ind w:left="0"/>
              <w:rPr>
                <w:rFonts w:ascii="Times New Roman" w:hAnsi="Times New Roman" w:cs="Times New Roman"/>
                <w:color w:val="auto"/>
              </w:rPr>
            </w:pPr>
          </w:p>
        </w:tc>
        <w:tc>
          <w:tcPr>
            <w:tcW w:w="941" w:type="dxa"/>
            <w:shd w:val="clear" w:color="auto" w:fill="FFFFFF"/>
            <w:vAlign w:val="center"/>
          </w:tcPr>
          <w:p w14:paraId="0CAE9AE2" w14:textId="77777777" w:rsidR="008B3E6E" w:rsidRPr="0090662B" w:rsidRDefault="008B3E6E" w:rsidP="008B3E6E">
            <w:pPr>
              <w:pStyle w:val="ColorfulList-Accent11"/>
              <w:spacing w:before="60" w:after="0" w:line="100" w:lineRule="atLeast"/>
              <w:ind w:left="0"/>
              <w:jc w:val="center"/>
              <w:rPr>
                <w:rStyle w:val="HTMLCode"/>
                <w:rFonts w:ascii="Times New Roman" w:eastAsia="Calibri" w:hAnsi="Times New Roman" w:cs="Times New Roman"/>
                <w:color w:val="auto"/>
              </w:rPr>
            </w:pPr>
            <w:r w:rsidRPr="0090662B">
              <w:rPr>
                <w:rFonts w:ascii="Times New Roman" w:hAnsi="Times New Roman" w:cs="Times New Roman"/>
                <w:color w:val="auto"/>
              </w:rPr>
              <w:t>Request</w:t>
            </w:r>
          </w:p>
        </w:tc>
        <w:tc>
          <w:tcPr>
            <w:tcW w:w="5952" w:type="dxa"/>
            <w:shd w:val="clear" w:color="auto" w:fill="FFFFFF"/>
            <w:vAlign w:val="center"/>
          </w:tcPr>
          <w:p w14:paraId="2054B9DF" w14:textId="77777777" w:rsidR="00C041CC" w:rsidRPr="00C041CC" w:rsidRDefault="00C041CC" w:rsidP="00C041CC">
            <w:pPr>
              <w:pStyle w:val="PlainText"/>
              <w:rPr>
                <w:rFonts w:ascii="Times New Roman" w:hAnsi="Times New Roman"/>
                <w:color w:val="auto"/>
                <w:highlight w:val="yellow"/>
              </w:rPr>
            </w:pPr>
            <w:r w:rsidRPr="00C041CC">
              <w:rPr>
                <w:rFonts w:ascii="Times New Roman" w:hAnsi="Times New Roman"/>
                <w:color w:val="auto"/>
                <w:highlight w:val="yellow"/>
              </w:rPr>
              <w:t>&lt;?xml version="1.0" ?&gt;</w:t>
            </w:r>
          </w:p>
          <w:p w14:paraId="6D6B532F" w14:textId="77777777" w:rsidR="00C041CC" w:rsidRPr="00C041CC" w:rsidRDefault="00C041CC" w:rsidP="00C041CC">
            <w:pPr>
              <w:pStyle w:val="PlainText"/>
              <w:rPr>
                <w:rFonts w:ascii="Times New Roman" w:hAnsi="Times New Roman"/>
                <w:color w:val="auto"/>
                <w:highlight w:val="yellow"/>
              </w:rPr>
            </w:pPr>
            <w:r w:rsidRPr="00C041CC">
              <w:rPr>
                <w:rFonts w:ascii="Times New Roman" w:hAnsi="Times New Roman"/>
                <w:color w:val="auto"/>
                <w:highlight w:val="yellow"/>
              </w:rPr>
              <w:t>&lt;S:Envelope xmlns:S="http://schemas.xmlsoap.org/soap/envelope/"&gt;</w:t>
            </w:r>
          </w:p>
          <w:p w14:paraId="49633499" w14:textId="77777777" w:rsidR="00C041CC" w:rsidRPr="00C041CC" w:rsidRDefault="00C041CC" w:rsidP="00C041CC">
            <w:pPr>
              <w:pStyle w:val="PlainText"/>
              <w:rPr>
                <w:rFonts w:ascii="Times New Roman" w:hAnsi="Times New Roman"/>
                <w:color w:val="auto"/>
                <w:highlight w:val="yellow"/>
              </w:rPr>
            </w:pPr>
            <w:r w:rsidRPr="00C041CC">
              <w:rPr>
                <w:rFonts w:ascii="Times New Roman" w:hAnsi="Times New Roman"/>
                <w:color w:val="auto"/>
                <w:highlight w:val="yellow"/>
              </w:rPr>
              <w:t>&lt;S:Body&gt;</w:t>
            </w:r>
          </w:p>
          <w:p w14:paraId="7DE5BB9A" w14:textId="77777777" w:rsidR="00C041CC" w:rsidRPr="00C041CC" w:rsidRDefault="00C041CC" w:rsidP="00C041CC">
            <w:pPr>
              <w:pStyle w:val="PlainText"/>
              <w:rPr>
                <w:rFonts w:ascii="Times New Roman" w:hAnsi="Times New Roman"/>
                <w:color w:val="auto"/>
                <w:highlight w:val="yellow"/>
              </w:rPr>
            </w:pPr>
            <w:r w:rsidRPr="00C041CC">
              <w:rPr>
                <w:rFonts w:ascii="Times New Roman" w:hAnsi="Times New Roman"/>
                <w:color w:val="auto"/>
                <w:highlight w:val="yellow"/>
              </w:rPr>
              <w:t xml:space="preserve">    &lt;contentRequest xmlns="http://contentws/xsd"&gt;</w:t>
            </w:r>
          </w:p>
          <w:p w14:paraId="715B03F8" w14:textId="77777777" w:rsidR="00C041CC" w:rsidRPr="00C041CC" w:rsidRDefault="00C041CC" w:rsidP="00C041CC">
            <w:pPr>
              <w:pStyle w:val="PlainText"/>
              <w:rPr>
                <w:rFonts w:ascii="Times New Roman" w:hAnsi="Times New Roman"/>
                <w:color w:val="auto"/>
                <w:highlight w:val="yellow"/>
              </w:rPr>
            </w:pPr>
            <w:r w:rsidRPr="00C041CC">
              <w:rPr>
                <w:rFonts w:ascii="Times New Roman" w:hAnsi="Times New Roman"/>
                <w:color w:val="auto"/>
                <w:highlight w:val="yellow"/>
              </w:rPr>
              <w:t xml:space="preserve">        &lt;username&gt;vhappy&lt;/username&gt;</w:t>
            </w:r>
          </w:p>
          <w:p w14:paraId="4BB43934" w14:textId="77777777" w:rsidR="00C041CC" w:rsidRPr="00C041CC" w:rsidRDefault="00C041CC" w:rsidP="00C041CC">
            <w:pPr>
              <w:pStyle w:val="PlainText"/>
              <w:rPr>
                <w:rFonts w:ascii="Times New Roman" w:hAnsi="Times New Roman"/>
                <w:color w:val="auto"/>
                <w:highlight w:val="yellow"/>
              </w:rPr>
            </w:pPr>
            <w:r w:rsidRPr="00C041CC">
              <w:rPr>
                <w:rFonts w:ascii="Times New Roman" w:hAnsi="Times New Roman"/>
                <w:color w:val="auto"/>
                <w:highlight w:val="yellow"/>
              </w:rPr>
              <w:t xml:space="preserve">        &lt;password&gt;123456aA#vhappy&lt;/password&gt;</w:t>
            </w:r>
          </w:p>
          <w:p w14:paraId="5C036052" w14:textId="77777777" w:rsidR="00C041CC" w:rsidRPr="00C041CC" w:rsidRDefault="00C041CC" w:rsidP="00C041CC">
            <w:pPr>
              <w:pStyle w:val="PlainText"/>
              <w:rPr>
                <w:rFonts w:ascii="Times New Roman" w:hAnsi="Times New Roman"/>
                <w:color w:val="auto"/>
                <w:highlight w:val="yellow"/>
              </w:rPr>
            </w:pPr>
            <w:r w:rsidRPr="00C041CC">
              <w:rPr>
                <w:rFonts w:ascii="Times New Roman" w:hAnsi="Times New Roman"/>
                <w:color w:val="auto"/>
                <w:highlight w:val="yellow"/>
              </w:rPr>
              <w:t xml:space="preserve">        &lt;serviceid&gt;USHAPPY_GOINGAY5K&lt;/serviceid&gt;</w:t>
            </w:r>
          </w:p>
          <w:p w14:paraId="0893213A" w14:textId="77777777" w:rsidR="00C041CC" w:rsidRPr="00C041CC" w:rsidRDefault="00C041CC" w:rsidP="00C041CC">
            <w:pPr>
              <w:pStyle w:val="PlainText"/>
              <w:rPr>
                <w:rFonts w:ascii="Times New Roman" w:hAnsi="Times New Roman"/>
                <w:color w:val="auto"/>
                <w:highlight w:val="yellow"/>
              </w:rPr>
            </w:pPr>
            <w:r w:rsidRPr="00C041CC">
              <w:rPr>
                <w:rFonts w:ascii="Times New Roman" w:hAnsi="Times New Roman"/>
                <w:color w:val="auto"/>
                <w:highlight w:val="yellow"/>
              </w:rPr>
              <w:t xml:space="preserve">        &lt;msisdn&gt;984417199&lt;/msisdn&gt;</w:t>
            </w:r>
          </w:p>
          <w:p w14:paraId="0F6E7614" w14:textId="77777777" w:rsidR="00C041CC" w:rsidRPr="00C041CC" w:rsidRDefault="00C041CC" w:rsidP="00C041CC">
            <w:pPr>
              <w:pStyle w:val="PlainText"/>
              <w:rPr>
                <w:rFonts w:ascii="Times New Roman" w:hAnsi="Times New Roman"/>
                <w:color w:val="auto"/>
                <w:highlight w:val="yellow"/>
              </w:rPr>
            </w:pPr>
            <w:r w:rsidRPr="00C041CC">
              <w:rPr>
                <w:rFonts w:ascii="Times New Roman" w:hAnsi="Times New Roman"/>
                <w:color w:val="auto"/>
                <w:highlight w:val="yellow"/>
              </w:rPr>
              <w:t xml:space="preserve">        &lt;params&gt;&lt;/params&gt;</w:t>
            </w:r>
          </w:p>
          <w:p w14:paraId="1BB4A619" w14:textId="77777777" w:rsidR="00C041CC" w:rsidRPr="00C041CC" w:rsidRDefault="00C041CC" w:rsidP="00C041CC">
            <w:pPr>
              <w:pStyle w:val="PlainText"/>
              <w:rPr>
                <w:rFonts w:ascii="Times New Roman" w:hAnsi="Times New Roman"/>
                <w:color w:val="auto"/>
                <w:highlight w:val="yellow"/>
              </w:rPr>
            </w:pPr>
            <w:r w:rsidRPr="00C041CC">
              <w:rPr>
                <w:rFonts w:ascii="Times New Roman" w:hAnsi="Times New Roman"/>
                <w:color w:val="auto"/>
                <w:highlight w:val="yellow"/>
              </w:rPr>
              <w:t xml:space="preserve">        &lt;mode&gt;REAL&lt;/mode&gt;</w:t>
            </w:r>
          </w:p>
          <w:p w14:paraId="7C54D5D6" w14:textId="77777777" w:rsidR="00C041CC" w:rsidRPr="00C041CC" w:rsidRDefault="00C041CC" w:rsidP="00C041CC">
            <w:pPr>
              <w:pStyle w:val="PlainText"/>
              <w:rPr>
                <w:rFonts w:ascii="Times New Roman" w:hAnsi="Times New Roman"/>
                <w:color w:val="auto"/>
                <w:highlight w:val="yellow"/>
              </w:rPr>
            </w:pPr>
            <w:r w:rsidRPr="00C041CC">
              <w:rPr>
                <w:rFonts w:ascii="Times New Roman" w:hAnsi="Times New Roman"/>
                <w:color w:val="auto"/>
                <w:highlight w:val="yellow"/>
              </w:rPr>
              <w:t xml:space="preserve">        &lt;amount&gt;5000&lt;/amount&gt;</w:t>
            </w:r>
          </w:p>
          <w:p w14:paraId="5D9C5AE4" w14:textId="77777777" w:rsidR="00C041CC" w:rsidRPr="00C041CC" w:rsidRDefault="00C041CC" w:rsidP="00C041CC">
            <w:pPr>
              <w:pStyle w:val="PlainText"/>
              <w:rPr>
                <w:rFonts w:ascii="Times New Roman" w:hAnsi="Times New Roman"/>
                <w:color w:val="auto"/>
                <w:highlight w:val="yellow"/>
              </w:rPr>
            </w:pPr>
            <w:r w:rsidRPr="00C041CC">
              <w:rPr>
                <w:rFonts w:ascii="Times New Roman" w:hAnsi="Times New Roman"/>
                <w:color w:val="auto"/>
                <w:highlight w:val="yellow"/>
              </w:rPr>
              <w:t xml:space="preserve">        &lt;chargetime&gt;20190513161045&lt;/chargetime&gt;</w:t>
            </w:r>
          </w:p>
          <w:p w14:paraId="5257C940" w14:textId="77777777" w:rsidR="00C041CC" w:rsidRPr="00C041CC" w:rsidRDefault="00C041CC" w:rsidP="00C041CC">
            <w:pPr>
              <w:pStyle w:val="PlainText"/>
              <w:rPr>
                <w:rFonts w:ascii="Times New Roman" w:hAnsi="Times New Roman"/>
                <w:color w:val="auto"/>
                <w:highlight w:val="yellow"/>
              </w:rPr>
            </w:pPr>
            <w:r w:rsidRPr="00C041CC">
              <w:rPr>
                <w:rFonts w:ascii="Times New Roman" w:hAnsi="Times New Roman"/>
                <w:color w:val="auto"/>
                <w:highlight w:val="yellow"/>
              </w:rPr>
              <w:t xml:space="preserve">    &lt;/contentRequest&gt;</w:t>
            </w:r>
          </w:p>
          <w:p w14:paraId="0CD06FB9" w14:textId="77777777" w:rsidR="00C041CC" w:rsidRPr="00C041CC" w:rsidRDefault="00C041CC" w:rsidP="00C041CC">
            <w:pPr>
              <w:pStyle w:val="PlainText"/>
              <w:rPr>
                <w:rFonts w:ascii="Times New Roman" w:hAnsi="Times New Roman"/>
                <w:color w:val="auto"/>
                <w:highlight w:val="yellow"/>
              </w:rPr>
            </w:pPr>
            <w:r w:rsidRPr="00C041CC">
              <w:rPr>
                <w:rFonts w:ascii="Times New Roman" w:hAnsi="Times New Roman"/>
                <w:color w:val="auto"/>
                <w:highlight w:val="yellow"/>
              </w:rPr>
              <w:t>&lt;/S:Body&gt;</w:t>
            </w:r>
          </w:p>
          <w:p w14:paraId="5468A843" w14:textId="335ACD05" w:rsidR="008B3E6E" w:rsidRPr="002B17FF" w:rsidRDefault="00C041CC" w:rsidP="00C041CC">
            <w:pPr>
              <w:pStyle w:val="PlainText"/>
              <w:rPr>
                <w:rFonts w:ascii="Times New Roman" w:hAnsi="Times New Roman"/>
                <w:color w:val="auto"/>
              </w:rPr>
            </w:pPr>
            <w:r w:rsidRPr="00C041CC">
              <w:rPr>
                <w:rFonts w:ascii="Times New Roman" w:hAnsi="Times New Roman"/>
                <w:color w:val="auto"/>
                <w:highlight w:val="yellow"/>
              </w:rPr>
              <w:t>&lt;/S:Envelope&gt;</w:t>
            </w:r>
          </w:p>
        </w:tc>
        <w:tc>
          <w:tcPr>
            <w:tcW w:w="690" w:type="dxa"/>
            <w:shd w:val="clear" w:color="auto" w:fill="FFFFFF"/>
          </w:tcPr>
          <w:p w14:paraId="4E0C014F" w14:textId="77777777" w:rsidR="008B3E6E" w:rsidRDefault="008B3E6E" w:rsidP="008B3E6E">
            <w:r w:rsidRPr="00F04961">
              <w:rPr>
                <w:rStyle w:val="HTMLCode"/>
                <w:rFonts w:ascii="Times New Roman" w:eastAsia="WenQuanYi Zen Hei Sharp" w:hAnsi="Times New Roman" w:cs="Times New Roman"/>
                <w:color w:val="auto"/>
              </w:rPr>
              <w:t>ok</w:t>
            </w:r>
          </w:p>
        </w:tc>
      </w:tr>
      <w:tr w:rsidR="008B3E6E" w:rsidRPr="0090662B" w14:paraId="2D41B68C" w14:textId="77777777" w:rsidTr="0005611D">
        <w:trPr>
          <w:trHeight w:val="70"/>
        </w:trPr>
        <w:tc>
          <w:tcPr>
            <w:tcW w:w="501" w:type="dxa"/>
            <w:vMerge/>
            <w:shd w:val="clear" w:color="auto" w:fill="FFFFFF"/>
            <w:vAlign w:val="center"/>
          </w:tcPr>
          <w:p w14:paraId="0071982A" w14:textId="77777777" w:rsidR="008B3E6E" w:rsidRPr="0090662B" w:rsidRDefault="008B3E6E" w:rsidP="008B3E6E">
            <w:pPr>
              <w:pStyle w:val="ColorfulList-Accent11"/>
              <w:snapToGrid w:val="0"/>
              <w:spacing w:before="60" w:after="0" w:line="100" w:lineRule="atLeast"/>
              <w:ind w:left="0"/>
              <w:jc w:val="center"/>
              <w:rPr>
                <w:rFonts w:ascii="Times New Roman" w:hAnsi="Times New Roman" w:cs="Times New Roman"/>
                <w:color w:val="auto"/>
                <w:sz w:val="26"/>
                <w:szCs w:val="26"/>
              </w:rPr>
            </w:pPr>
          </w:p>
        </w:tc>
        <w:tc>
          <w:tcPr>
            <w:tcW w:w="1058" w:type="dxa"/>
            <w:vMerge/>
            <w:shd w:val="clear" w:color="auto" w:fill="FFFFFF"/>
            <w:vAlign w:val="center"/>
          </w:tcPr>
          <w:p w14:paraId="20E721AE" w14:textId="77777777" w:rsidR="008B3E6E" w:rsidRPr="0090662B" w:rsidRDefault="008B3E6E" w:rsidP="008B3E6E">
            <w:pPr>
              <w:pStyle w:val="ColorfulList-Accent11"/>
              <w:snapToGrid w:val="0"/>
              <w:spacing w:before="60" w:after="0" w:line="100" w:lineRule="atLeast"/>
              <w:ind w:left="0"/>
              <w:rPr>
                <w:rFonts w:ascii="Times New Roman" w:hAnsi="Times New Roman" w:cs="Times New Roman"/>
                <w:color w:val="auto"/>
              </w:rPr>
            </w:pPr>
          </w:p>
        </w:tc>
        <w:tc>
          <w:tcPr>
            <w:tcW w:w="941" w:type="dxa"/>
            <w:shd w:val="clear" w:color="auto" w:fill="FFFFFF"/>
            <w:vAlign w:val="center"/>
          </w:tcPr>
          <w:p w14:paraId="5E03E04F" w14:textId="77777777" w:rsidR="008B3E6E" w:rsidRPr="0090662B" w:rsidRDefault="008B3E6E" w:rsidP="008B3E6E">
            <w:pPr>
              <w:pStyle w:val="ColorfulList-Accent11"/>
              <w:spacing w:before="60" w:after="0" w:line="100" w:lineRule="atLeast"/>
              <w:ind w:left="0"/>
              <w:jc w:val="center"/>
              <w:rPr>
                <w:rStyle w:val="HTMLCode"/>
                <w:rFonts w:ascii="Times New Roman" w:eastAsia="WenQuanYi Zen Hei Sharp" w:hAnsi="Times New Roman" w:cs="Times New Roman"/>
                <w:color w:val="auto"/>
              </w:rPr>
            </w:pPr>
            <w:r w:rsidRPr="0090662B">
              <w:rPr>
                <w:rFonts w:ascii="Times New Roman" w:hAnsi="Times New Roman" w:cs="Times New Roman"/>
                <w:color w:val="auto"/>
              </w:rPr>
              <w:t>Response</w:t>
            </w:r>
          </w:p>
        </w:tc>
        <w:tc>
          <w:tcPr>
            <w:tcW w:w="5952" w:type="dxa"/>
            <w:shd w:val="clear" w:color="auto" w:fill="FFFFFF"/>
            <w:vAlign w:val="center"/>
          </w:tcPr>
          <w:p w14:paraId="55C122B5" w14:textId="77777777" w:rsidR="00241B92" w:rsidRPr="002B17FF" w:rsidRDefault="00241B92" w:rsidP="008B3E6E">
            <w:pPr>
              <w:pStyle w:val="PlainText"/>
              <w:rPr>
                <w:rFonts w:ascii="Times New Roman" w:hAnsi="Times New Roman"/>
                <w:color w:val="auto"/>
              </w:rPr>
            </w:pPr>
            <w:r w:rsidRPr="002B17FF">
              <w:rPr>
                <w:rFonts w:ascii="Times New Roman" w:hAnsi="Times New Roman"/>
                <w:color w:val="auto"/>
              </w:rPr>
              <w:t>&lt;?xml version="1.0"?&gt;</w:t>
            </w:r>
          </w:p>
          <w:p w14:paraId="6D5D6067" w14:textId="77777777" w:rsidR="00241B92" w:rsidRPr="002B17FF" w:rsidRDefault="00241B92" w:rsidP="008B3E6E">
            <w:pPr>
              <w:pStyle w:val="PlainText"/>
              <w:rPr>
                <w:rFonts w:ascii="Times New Roman" w:hAnsi="Times New Roman"/>
                <w:color w:val="auto"/>
              </w:rPr>
            </w:pPr>
            <w:r w:rsidRPr="002B17FF">
              <w:rPr>
                <w:rFonts w:ascii="Times New Roman" w:hAnsi="Times New Roman"/>
                <w:color w:val="auto"/>
              </w:rPr>
              <w:t>&lt;S:Envelope xmlns:S="http://schemas.xmlsoap.org/soap/envelope/" &gt;</w:t>
            </w:r>
          </w:p>
          <w:p w14:paraId="324849C7" w14:textId="77777777" w:rsidR="00241B92" w:rsidRPr="002B17FF" w:rsidRDefault="00241B92" w:rsidP="008B3E6E">
            <w:pPr>
              <w:pStyle w:val="PlainText"/>
              <w:rPr>
                <w:rFonts w:ascii="Times New Roman" w:hAnsi="Times New Roman"/>
                <w:color w:val="auto"/>
              </w:rPr>
            </w:pPr>
            <w:r w:rsidRPr="002B17FF">
              <w:rPr>
                <w:rFonts w:ascii="Times New Roman" w:hAnsi="Times New Roman"/>
                <w:color w:val="auto"/>
              </w:rPr>
              <w:t>&lt;S:Body&gt;</w:t>
            </w:r>
          </w:p>
          <w:p w14:paraId="1A432299" w14:textId="77777777" w:rsidR="00241B92" w:rsidRPr="002B17FF" w:rsidRDefault="00241B92" w:rsidP="008B3E6E">
            <w:pPr>
              <w:pStyle w:val="PlainText"/>
              <w:rPr>
                <w:rFonts w:ascii="Times New Roman" w:hAnsi="Times New Roman"/>
                <w:color w:val="auto"/>
              </w:rPr>
            </w:pPr>
            <w:r w:rsidRPr="002B17FF">
              <w:rPr>
                <w:rFonts w:ascii="Times New Roman" w:hAnsi="Times New Roman"/>
                <w:color w:val="auto"/>
              </w:rPr>
              <w:t>&lt;smsRequestResponse xmlns="http://smsws/xsd"&gt;</w:t>
            </w:r>
          </w:p>
          <w:p w14:paraId="1C93101D" w14:textId="77777777" w:rsidR="00241B92" w:rsidRPr="002B17FF" w:rsidRDefault="00241B92" w:rsidP="008B3E6E">
            <w:pPr>
              <w:pStyle w:val="PlainText"/>
              <w:rPr>
                <w:rFonts w:ascii="Times New Roman" w:hAnsi="Times New Roman"/>
                <w:color w:val="auto"/>
              </w:rPr>
            </w:pPr>
            <w:r w:rsidRPr="002B17FF">
              <w:rPr>
                <w:rFonts w:ascii="Times New Roman" w:hAnsi="Times New Roman"/>
                <w:color w:val="auto"/>
              </w:rPr>
              <w:t>&lt;return&gt;0&lt;/return&gt;</w:t>
            </w:r>
          </w:p>
          <w:p w14:paraId="50DDFBC8" w14:textId="77777777" w:rsidR="00241B92" w:rsidRPr="002B17FF" w:rsidRDefault="00241B92" w:rsidP="008B3E6E">
            <w:pPr>
              <w:pStyle w:val="PlainText"/>
              <w:rPr>
                <w:rFonts w:ascii="Times New Roman" w:hAnsi="Times New Roman"/>
                <w:color w:val="auto"/>
              </w:rPr>
            </w:pPr>
            <w:r w:rsidRPr="002B17FF">
              <w:rPr>
                <w:rFonts w:ascii="Times New Roman" w:hAnsi="Times New Roman"/>
                <w:color w:val="auto"/>
              </w:rPr>
              <w:t>&lt;/smsRequestResponse&gt;</w:t>
            </w:r>
          </w:p>
          <w:p w14:paraId="6F10F9ED" w14:textId="77777777" w:rsidR="00241B92" w:rsidRPr="002B17FF" w:rsidRDefault="00241B92" w:rsidP="008B3E6E">
            <w:pPr>
              <w:pStyle w:val="PlainText"/>
              <w:rPr>
                <w:rFonts w:ascii="Times New Roman" w:hAnsi="Times New Roman"/>
                <w:color w:val="auto"/>
              </w:rPr>
            </w:pPr>
            <w:r w:rsidRPr="002B17FF">
              <w:rPr>
                <w:rFonts w:ascii="Times New Roman" w:hAnsi="Times New Roman"/>
                <w:color w:val="auto"/>
              </w:rPr>
              <w:t>&lt;/S:Body&gt;</w:t>
            </w:r>
          </w:p>
          <w:p w14:paraId="7950E3DE" w14:textId="77777777" w:rsidR="008B3E6E" w:rsidRPr="002B17FF" w:rsidRDefault="00241B92" w:rsidP="008B3E6E">
            <w:pPr>
              <w:pStyle w:val="PlainText"/>
              <w:rPr>
                <w:rFonts w:ascii="Times New Roman" w:hAnsi="Times New Roman"/>
                <w:color w:val="auto"/>
              </w:rPr>
            </w:pPr>
            <w:r w:rsidRPr="002B17FF">
              <w:rPr>
                <w:rFonts w:ascii="Times New Roman" w:hAnsi="Times New Roman"/>
                <w:color w:val="auto"/>
              </w:rPr>
              <w:t>&lt;/S:Envelope&gt;</w:t>
            </w:r>
          </w:p>
        </w:tc>
        <w:tc>
          <w:tcPr>
            <w:tcW w:w="690" w:type="dxa"/>
            <w:shd w:val="clear" w:color="auto" w:fill="FFFFFF"/>
          </w:tcPr>
          <w:p w14:paraId="2F42B5B5" w14:textId="77777777" w:rsidR="008B3E6E" w:rsidRDefault="008B3E6E" w:rsidP="008B3E6E">
            <w:r w:rsidRPr="00F04961">
              <w:rPr>
                <w:rStyle w:val="HTMLCode"/>
                <w:rFonts w:ascii="Times New Roman" w:eastAsia="WenQuanYi Zen Hei Sharp" w:hAnsi="Times New Roman" w:cs="Times New Roman"/>
                <w:color w:val="auto"/>
              </w:rPr>
              <w:t>ok</w:t>
            </w:r>
          </w:p>
        </w:tc>
      </w:tr>
      <w:tr w:rsidR="008B3E6E" w:rsidRPr="0090662B" w14:paraId="197138C0" w14:textId="77777777" w:rsidTr="0005611D">
        <w:trPr>
          <w:trHeight w:val="70"/>
        </w:trPr>
        <w:tc>
          <w:tcPr>
            <w:tcW w:w="501" w:type="dxa"/>
            <w:vMerge w:val="restart"/>
            <w:shd w:val="clear" w:color="auto" w:fill="FFFFFF"/>
            <w:vAlign w:val="center"/>
          </w:tcPr>
          <w:p w14:paraId="4D04F1E0" w14:textId="77777777" w:rsidR="008B3E6E" w:rsidRPr="0090662B" w:rsidRDefault="008B3E6E" w:rsidP="008B3E6E">
            <w:pPr>
              <w:pStyle w:val="ColorfulList-Accent11"/>
              <w:spacing w:before="60" w:after="0" w:line="100" w:lineRule="atLeast"/>
              <w:ind w:left="0"/>
              <w:jc w:val="center"/>
              <w:rPr>
                <w:rFonts w:ascii="Times New Roman" w:hAnsi="Times New Roman" w:cs="Times New Roman"/>
                <w:color w:val="auto"/>
                <w:sz w:val="26"/>
                <w:szCs w:val="26"/>
              </w:rPr>
            </w:pPr>
            <w:r>
              <w:rPr>
                <w:rFonts w:ascii="Times New Roman" w:hAnsi="Times New Roman" w:cs="Times New Roman"/>
                <w:color w:val="auto"/>
                <w:sz w:val="26"/>
                <w:szCs w:val="26"/>
              </w:rPr>
              <w:t>4</w:t>
            </w:r>
          </w:p>
        </w:tc>
        <w:tc>
          <w:tcPr>
            <w:tcW w:w="1058" w:type="dxa"/>
            <w:vMerge w:val="restart"/>
            <w:shd w:val="clear" w:color="auto" w:fill="FFFFFF"/>
            <w:vAlign w:val="center"/>
          </w:tcPr>
          <w:p w14:paraId="51BFF01F" w14:textId="77777777" w:rsidR="008B3E6E" w:rsidRPr="0090662B" w:rsidRDefault="008B3E6E" w:rsidP="008B3E6E">
            <w:pPr>
              <w:pStyle w:val="ColorfulList-Accent11"/>
              <w:spacing w:before="60" w:after="0" w:line="100" w:lineRule="atLeast"/>
              <w:ind w:left="0"/>
              <w:rPr>
                <w:rFonts w:ascii="Times New Roman" w:hAnsi="Times New Roman" w:cs="Times New Roman"/>
                <w:color w:val="auto"/>
              </w:rPr>
            </w:pPr>
            <w:r w:rsidRPr="0090662B">
              <w:rPr>
                <w:rFonts w:ascii="Times New Roman" w:hAnsi="Times New Roman" w:cs="Times New Roman"/>
                <w:color w:val="auto"/>
                <w:sz w:val="24"/>
                <w:szCs w:val="24"/>
              </w:rPr>
              <w:t>MO receive</w:t>
            </w:r>
          </w:p>
        </w:tc>
        <w:tc>
          <w:tcPr>
            <w:tcW w:w="941" w:type="dxa"/>
            <w:shd w:val="clear" w:color="auto" w:fill="FFFFFF"/>
            <w:vAlign w:val="center"/>
          </w:tcPr>
          <w:p w14:paraId="4B6BB59E" w14:textId="77777777" w:rsidR="008B3E6E" w:rsidRPr="0090662B" w:rsidRDefault="008B3E6E" w:rsidP="008B3E6E">
            <w:pPr>
              <w:pStyle w:val="ColorfulList-Accent11"/>
              <w:spacing w:before="60" w:after="0" w:line="100" w:lineRule="atLeast"/>
              <w:ind w:left="0"/>
              <w:jc w:val="center"/>
              <w:rPr>
                <w:rFonts w:ascii="Times New Roman" w:hAnsi="Times New Roman" w:cs="Times New Roman"/>
                <w:color w:val="auto"/>
              </w:rPr>
            </w:pPr>
            <w:r>
              <w:rPr>
                <w:rFonts w:ascii="Times New Roman" w:hAnsi="Times New Roman" w:cs="Times New Roman"/>
                <w:color w:val="auto"/>
              </w:rPr>
              <w:t>URL</w:t>
            </w:r>
          </w:p>
        </w:tc>
        <w:tc>
          <w:tcPr>
            <w:tcW w:w="5952" w:type="dxa"/>
            <w:shd w:val="clear" w:color="auto" w:fill="FFFFFF"/>
            <w:vAlign w:val="center"/>
          </w:tcPr>
          <w:p w14:paraId="7E235EDD" w14:textId="77777777" w:rsidR="008B3E6E" w:rsidRPr="001745B4" w:rsidRDefault="008B3E6E" w:rsidP="008B3E6E">
            <w:pPr>
              <w:suppressAutoHyphens w:val="0"/>
              <w:spacing w:after="0" w:line="240" w:lineRule="auto"/>
              <w:rPr>
                <w:rStyle w:val="HTMLCode"/>
                <w:rFonts w:ascii="Times New Roman" w:eastAsia="WenQuanYi Zen Hei Sharp" w:hAnsi="Times New Roman" w:cs="Times New Roman"/>
                <w:color w:val="auto"/>
                <w:sz w:val="22"/>
                <w:szCs w:val="22"/>
              </w:rPr>
            </w:pPr>
            <w:r>
              <w:rPr>
                <w:rFonts w:ascii="Times New Roman" w:hAnsi="Times New Roman" w:cs="Times New Roman"/>
                <w:color w:val="auto"/>
              </w:rPr>
              <w:t>http://10.58.37.207</w:t>
            </w:r>
            <w:r w:rsidRPr="00233C3B">
              <w:rPr>
                <w:rFonts w:ascii="Times New Roman" w:hAnsi="Times New Roman" w:cs="Times New Roman"/>
                <w:color w:val="auto"/>
              </w:rPr>
              <w:t>:8087/molistener?wsdl</w:t>
            </w:r>
          </w:p>
        </w:tc>
        <w:tc>
          <w:tcPr>
            <w:tcW w:w="690" w:type="dxa"/>
            <w:shd w:val="clear" w:color="auto" w:fill="FFFFFF"/>
          </w:tcPr>
          <w:p w14:paraId="2DFB36C7" w14:textId="77777777" w:rsidR="008B3E6E" w:rsidRPr="0090662B" w:rsidRDefault="008B3E6E" w:rsidP="008B3E6E">
            <w:pPr>
              <w:pStyle w:val="ColorfulList-Accent11"/>
              <w:spacing w:before="60" w:after="0" w:line="100" w:lineRule="atLeast"/>
              <w:ind w:left="-108"/>
              <w:jc w:val="center"/>
              <w:rPr>
                <w:rStyle w:val="HTMLCode"/>
                <w:rFonts w:ascii="Times New Roman" w:eastAsia="WenQuanYi Zen Hei Sharp" w:hAnsi="Times New Roman" w:cs="Times New Roman"/>
                <w:color w:val="auto"/>
              </w:rPr>
            </w:pPr>
            <w:r>
              <w:rPr>
                <w:rStyle w:val="HTMLCode"/>
                <w:rFonts w:ascii="Times New Roman" w:eastAsia="WenQuanYi Zen Hei Sharp" w:hAnsi="Times New Roman" w:cs="Times New Roman"/>
                <w:color w:val="auto"/>
              </w:rPr>
              <w:t>ok</w:t>
            </w:r>
          </w:p>
        </w:tc>
      </w:tr>
      <w:tr w:rsidR="008B3E6E" w:rsidRPr="0090662B" w14:paraId="1C5E7D72" w14:textId="77777777" w:rsidTr="0005611D">
        <w:trPr>
          <w:trHeight w:val="70"/>
        </w:trPr>
        <w:tc>
          <w:tcPr>
            <w:tcW w:w="501" w:type="dxa"/>
            <w:vMerge/>
            <w:shd w:val="clear" w:color="auto" w:fill="FFFFFF"/>
            <w:vAlign w:val="center"/>
          </w:tcPr>
          <w:p w14:paraId="279AEA07" w14:textId="77777777" w:rsidR="008B3E6E" w:rsidRPr="0090662B" w:rsidRDefault="008B3E6E" w:rsidP="008B3E6E">
            <w:pPr>
              <w:pStyle w:val="ColorfulList-Accent11"/>
              <w:spacing w:before="60" w:after="0" w:line="100" w:lineRule="atLeast"/>
              <w:ind w:left="0"/>
              <w:jc w:val="center"/>
              <w:rPr>
                <w:rFonts w:ascii="Times New Roman" w:hAnsi="Times New Roman" w:cs="Times New Roman"/>
                <w:color w:val="auto"/>
                <w:sz w:val="24"/>
                <w:szCs w:val="24"/>
              </w:rPr>
            </w:pPr>
          </w:p>
        </w:tc>
        <w:tc>
          <w:tcPr>
            <w:tcW w:w="1058" w:type="dxa"/>
            <w:vMerge/>
            <w:shd w:val="clear" w:color="auto" w:fill="FFFFFF"/>
            <w:vAlign w:val="center"/>
          </w:tcPr>
          <w:p w14:paraId="7D10E4EF" w14:textId="77777777" w:rsidR="008B3E6E" w:rsidRPr="0090662B" w:rsidRDefault="008B3E6E" w:rsidP="008B3E6E">
            <w:pPr>
              <w:pStyle w:val="ColorfulList-Accent11"/>
              <w:spacing w:before="60" w:after="0" w:line="100" w:lineRule="atLeast"/>
              <w:ind w:left="0"/>
              <w:rPr>
                <w:rFonts w:ascii="Times New Roman" w:hAnsi="Times New Roman" w:cs="Times New Roman"/>
                <w:color w:val="auto"/>
              </w:rPr>
            </w:pPr>
          </w:p>
        </w:tc>
        <w:tc>
          <w:tcPr>
            <w:tcW w:w="941" w:type="dxa"/>
            <w:shd w:val="clear" w:color="auto" w:fill="FFFFFF"/>
            <w:vAlign w:val="center"/>
          </w:tcPr>
          <w:p w14:paraId="0C2B8F3A" w14:textId="77777777" w:rsidR="008B3E6E" w:rsidRPr="0090662B" w:rsidRDefault="008B3E6E" w:rsidP="008B3E6E">
            <w:pPr>
              <w:pStyle w:val="ColorfulList-Accent11"/>
              <w:spacing w:before="60" w:after="0" w:line="100" w:lineRule="atLeast"/>
              <w:ind w:left="0"/>
              <w:jc w:val="center"/>
              <w:rPr>
                <w:rStyle w:val="HTMLCode"/>
                <w:rFonts w:ascii="Times New Roman" w:eastAsia="WenQuanYi Zen Hei Sharp" w:hAnsi="Times New Roman" w:cs="Times New Roman"/>
                <w:color w:val="auto"/>
              </w:rPr>
            </w:pPr>
            <w:r w:rsidRPr="0090662B">
              <w:rPr>
                <w:rFonts w:ascii="Times New Roman" w:hAnsi="Times New Roman" w:cs="Times New Roman"/>
                <w:color w:val="auto"/>
              </w:rPr>
              <w:t>Request</w:t>
            </w:r>
          </w:p>
        </w:tc>
        <w:tc>
          <w:tcPr>
            <w:tcW w:w="5952" w:type="dxa"/>
            <w:shd w:val="clear" w:color="auto" w:fill="FFFFFF"/>
            <w:vAlign w:val="center"/>
          </w:tcPr>
          <w:p w14:paraId="37CA0E39" w14:textId="77777777" w:rsidR="003009C6" w:rsidRPr="003009C6" w:rsidRDefault="003009C6" w:rsidP="003009C6">
            <w:pPr>
              <w:pStyle w:val="PlainText"/>
              <w:rPr>
                <w:rFonts w:ascii="Times New Roman" w:hAnsi="Times New Roman"/>
                <w:color w:val="auto"/>
                <w:highlight w:val="yellow"/>
              </w:rPr>
            </w:pPr>
            <w:r w:rsidRPr="003009C6">
              <w:rPr>
                <w:rFonts w:ascii="Times New Roman" w:hAnsi="Times New Roman"/>
                <w:color w:val="auto"/>
                <w:highlight w:val="yellow"/>
              </w:rPr>
              <w:t>&lt;?xml version="1.0"?&gt;</w:t>
            </w:r>
          </w:p>
          <w:p w14:paraId="5D90808A" w14:textId="77777777" w:rsidR="003009C6" w:rsidRPr="003009C6" w:rsidRDefault="003009C6" w:rsidP="003009C6">
            <w:pPr>
              <w:pStyle w:val="PlainText"/>
              <w:rPr>
                <w:rFonts w:ascii="Times New Roman" w:hAnsi="Times New Roman"/>
                <w:color w:val="auto"/>
                <w:highlight w:val="yellow"/>
              </w:rPr>
            </w:pPr>
            <w:r w:rsidRPr="003009C6">
              <w:rPr>
                <w:rFonts w:ascii="Times New Roman" w:hAnsi="Times New Roman"/>
                <w:color w:val="auto"/>
                <w:highlight w:val="yellow"/>
              </w:rPr>
              <w:t>&lt;S:Envelope xmlns:S="http://schemas.xmlsoap.org/soap/envelope/"&gt;</w:t>
            </w:r>
          </w:p>
          <w:p w14:paraId="0BA01430" w14:textId="77777777" w:rsidR="003009C6" w:rsidRPr="003009C6" w:rsidRDefault="003009C6" w:rsidP="003009C6">
            <w:pPr>
              <w:pStyle w:val="PlainText"/>
              <w:rPr>
                <w:rFonts w:ascii="Times New Roman" w:hAnsi="Times New Roman"/>
                <w:color w:val="auto"/>
                <w:highlight w:val="yellow"/>
              </w:rPr>
            </w:pPr>
            <w:r w:rsidRPr="003009C6">
              <w:rPr>
                <w:rFonts w:ascii="Times New Roman" w:hAnsi="Times New Roman"/>
                <w:color w:val="auto"/>
                <w:highlight w:val="yellow"/>
              </w:rPr>
              <w:t>&lt;S:Body&gt;</w:t>
            </w:r>
          </w:p>
          <w:p w14:paraId="1733380D" w14:textId="77777777" w:rsidR="003009C6" w:rsidRPr="003009C6" w:rsidRDefault="003009C6" w:rsidP="003009C6">
            <w:pPr>
              <w:pStyle w:val="PlainText"/>
              <w:rPr>
                <w:rFonts w:ascii="Times New Roman" w:hAnsi="Times New Roman"/>
                <w:color w:val="auto"/>
                <w:highlight w:val="yellow"/>
              </w:rPr>
            </w:pPr>
            <w:r w:rsidRPr="003009C6">
              <w:rPr>
                <w:rFonts w:ascii="Times New Roman" w:hAnsi="Times New Roman"/>
                <w:color w:val="auto"/>
                <w:highlight w:val="yellow"/>
              </w:rPr>
              <w:lastRenderedPageBreak/>
              <w:t>&lt;moRequest xmlns="http://mtws/xsd"&gt;</w:t>
            </w:r>
          </w:p>
          <w:p w14:paraId="22FA108F" w14:textId="77777777" w:rsidR="003009C6" w:rsidRPr="003009C6" w:rsidRDefault="003009C6" w:rsidP="003009C6">
            <w:pPr>
              <w:pStyle w:val="PlainText"/>
              <w:rPr>
                <w:rFonts w:ascii="Times New Roman" w:hAnsi="Times New Roman"/>
                <w:color w:val="auto"/>
                <w:highlight w:val="yellow"/>
              </w:rPr>
            </w:pPr>
            <w:r w:rsidRPr="003009C6">
              <w:rPr>
                <w:rFonts w:ascii="Times New Roman" w:hAnsi="Times New Roman"/>
                <w:color w:val="auto"/>
                <w:highlight w:val="yellow"/>
              </w:rPr>
              <w:t>&lt;username&gt;vhappy&lt;/username&gt;</w:t>
            </w:r>
          </w:p>
          <w:p w14:paraId="6E59FC83" w14:textId="77777777" w:rsidR="003009C6" w:rsidRPr="003009C6" w:rsidRDefault="003009C6" w:rsidP="003009C6">
            <w:pPr>
              <w:pStyle w:val="PlainText"/>
              <w:rPr>
                <w:rFonts w:ascii="Times New Roman" w:hAnsi="Times New Roman"/>
                <w:color w:val="auto"/>
                <w:highlight w:val="yellow"/>
              </w:rPr>
            </w:pPr>
            <w:r w:rsidRPr="003009C6">
              <w:rPr>
                <w:rFonts w:ascii="Times New Roman" w:hAnsi="Times New Roman"/>
                <w:color w:val="auto"/>
                <w:highlight w:val="yellow"/>
              </w:rPr>
              <w:t xml:space="preserve"> &lt;password&gt;123456aA#vhappy&lt;/password&gt;</w:t>
            </w:r>
          </w:p>
          <w:p w14:paraId="0D392122" w14:textId="77777777" w:rsidR="003009C6" w:rsidRPr="003009C6" w:rsidRDefault="003009C6" w:rsidP="003009C6">
            <w:pPr>
              <w:pStyle w:val="PlainText"/>
              <w:rPr>
                <w:rFonts w:ascii="Times New Roman" w:hAnsi="Times New Roman"/>
                <w:color w:val="auto"/>
                <w:highlight w:val="yellow"/>
              </w:rPr>
            </w:pPr>
            <w:r w:rsidRPr="003009C6">
              <w:rPr>
                <w:rFonts w:ascii="Times New Roman" w:hAnsi="Times New Roman"/>
                <w:color w:val="auto"/>
                <w:highlight w:val="yellow"/>
              </w:rPr>
              <w:t>&lt;source&gt;84966468686&lt;/source&gt;</w:t>
            </w:r>
          </w:p>
          <w:p w14:paraId="63B8CC6C" w14:textId="77777777" w:rsidR="003009C6" w:rsidRPr="003009C6" w:rsidRDefault="003009C6" w:rsidP="003009C6">
            <w:pPr>
              <w:pStyle w:val="PlainText"/>
              <w:rPr>
                <w:rFonts w:ascii="Times New Roman" w:hAnsi="Times New Roman"/>
                <w:color w:val="auto"/>
                <w:highlight w:val="yellow"/>
              </w:rPr>
            </w:pPr>
            <w:r w:rsidRPr="003009C6">
              <w:rPr>
                <w:rFonts w:ascii="Times New Roman" w:hAnsi="Times New Roman"/>
                <w:color w:val="auto"/>
                <w:highlight w:val="yellow"/>
              </w:rPr>
              <w:t>&lt;dest&gt;1269&lt;/dest&gt;</w:t>
            </w:r>
          </w:p>
          <w:p w14:paraId="4387387B" w14:textId="77777777" w:rsidR="003009C6" w:rsidRPr="003009C6" w:rsidRDefault="003009C6" w:rsidP="003009C6">
            <w:pPr>
              <w:pStyle w:val="PlainText"/>
              <w:rPr>
                <w:rFonts w:ascii="Times New Roman" w:hAnsi="Times New Roman"/>
                <w:color w:val="auto"/>
                <w:highlight w:val="yellow"/>
              </w:rPr>
            </w:pPr>
            <w:r w:rsidRPr="003009C6">
              <w:rPr>
                <w:rFonts w:ascii="Times New Roman" w:hAnsi="Times New Roman"/>
                <w:color w:val="auto"/>
                <w:highlight w:val="yellow"/>
              </w:rPr>
              <w:t>&lt;content&gt;Lch&lt;/content&gt;</w:t>
            </w:r>
          </w:p>
          <w:p w14:paraId="358E9A14" w14:textId="77777777" w:rsidR="003009C6" w:rsidRPr="003009C6" w:rsidRDefault="003009C6" w:rsidP="003009C6">
            <w:pPr>
              <w:pStyle w:val="PlainText"/>
              <w:rPr>
                <w:rFonts w:ascii="Times New Roman" w:hAnsi="Times New Roman"/>
                <w:color w:val="auto"/>
                <w:highlight w:val="yellow"/>
              </w:rPr>
            </w:pPr>
            <w:r w:rsidRPr="003009C6">
              <w:rPr>
                <w:rFonts w:ascii="Times New Roman" w:hAnsi="Times New Roman"/>
                <w:color w:val="auto"/>
                <w:highlight w:val="yellow"/>
              </w:rPr>
              <w:t>&lt;/moRequest&gt;</w:t>
            </w:r>
          </w:p>
          <w:p w14:paraId="3AB9D179" w14:textId="77777777" w:rsidR="003009C6" w:rsidRPr="003009C6" w:rsidRDefault="003009C6" w:rsidP="003009C6">
            <w:pPr>
              <w:pStyle w:val="PlainText"/>
              <w:rPr>
                <w:rFonts w:ascii="Times New Roman" w:hAnsi="Times New Roman"/>
                <w:color w:val="auto"/>
                <w:highlight w:val="yellow"/>
              </w:rPr>
            </w:pPr>
            <w:r w:rsidRPr="003009C6">
              <w:rPr>
                <w:rFonts w:ascii="Times New Roman" w:hAnsi="Times New Roman"/>
                <w:color w:val="auto"/>
                <w:highlight w:val="yellow"/>
              </w:rPr>
              <w:t>&lt;/S:Body&gt;</w:t>
            </w:r>
          </w:p>
          <w:p w14:paraId="03872F4A" w14:textId="05A5F17E" w:rsidR="008B3E6E" w:rsidRPr="002B17FF" w:rsidRDefault="003009C6" w:rsidP="003009C6">
            <w:pPr>
              <w:pStyle w:val="PlainText"/>
              <w:rPr>
                <w:rFonts w:ascii="Times New Roman" w:hAnsi="Times New Roman"/>
                <w:color w:val="auto"/>
              </w:rPr>
            </w:pPr>
            <w:r w:rsidRPr="003009C6">
              <w:rPr>
                <w:rFonts w:ascii="Times New Roman" w:hAnsi="Times New Roman"/>
                <w:color w:val="auto"/>
                <w:highlight w:val="yellow"/>
              </w:rPr>
              <w:t>&lt;/S:Envelope&gt;</w:t>
            </w:r>
          </w:p>
        </w:tc>
        <w:tc>
          <w:tcPr>
            <w:tcW w:w="690" w:type="dxa"/>
            <w:shd w:val="clear" w:color="auto" w:fill="FFFFFF"/>
          </w:tcPr>
          <w:p w14:paraId="742DCEAB" w14:textId="77777777" w:rsidR="008B3E6E" w:rsidRPr="0090662B" w:rsidRDefault="008B3E6E" w:rsidP="008B3E6E">
            <w:pPr>
              <w:pStyle w:val="ColorfulList-Accent11"/>
              <w:snapToGrid w:val="0"/>
              <w:spacing w:before="60" w:after="0" w:line="100" w:lineRule="atLeast"/>
              <w:ind w:left="-108"/>
              <w:jc w:val="center"/>
              <w:rPr>
                <w:rFonts w:ascii="Times New Roman" w:hAnsi="Times New Roman" w:cs="Times New Roman"/>
                <w:color w:val="auto"/>
              </w:rPr>
            </w:pPr>
            <w:r>
              <w:rPr>
                <w:rStyle w:val="HTMLCode"/>
                <w:rFonts w:ascii="Times New Roman" w:eastAsia="WenQuanYi Zen Hei Sharp" w:hAnsi="Times New Roman" w:cs="Times New Roman"/>
                <w:color w:val="auto"/>
              </w:rPr>
              <w:lastRenderedPageBreak/>
              <w:t>ok</w:t>
            </w:r>
          </w:p>
        </w:tc>
      </w:tr>
      <w:tr w:rsidR="008B3E6E" w:rsidRPr="0090662B" w14:paraId="294FB96A" w14:textId="77777777" w:rsidTr="0005611D">
        <w:trPr>
          <w:trHeight w:val="70"/>
        </w:trPr>
        <w:tc>
          <w:tcPr>
            <w:tcW w:w="501" w:type="dxa"/>
            <w:vMerge/>
            <w:shd w:val="clear" w:color="auto" w:fill="FFFFFF"/>
            <w:vAlign w:val="center"/>
          </w:tcPr>
          <w:p w14:paraId="6FFF33AF" w14:textId="77777777" w:rsidR="008B3E6E" w:rsidRPr="0090662B" w:rsidRDefault="008B3E6E" w:rsidP="008B3E6E">
            <w:pPr>
              <w:pStyle w:val="ColorfulList-Accent11"/>
              <w:snapToGrid w:val="0"/>
              <w:spacing w:before="60" w:after="0" w:line="100" w:lineRule="atLeast"/>
              <w:ind w:left="0"/>
              <w:jc w:val="center"/>
              <w:rPr>
                <w:rFonts w:ascii="Times New Roman" w:hAnsi="Times New Roman" w:cs="Times New Roman"/>
                <w:color w:val="auto"/>
                <w:sz w:val="26"/>
                <w:szCs w:val="26"/>
              </w:rPr>
            </w:pPr>
          </w:p>
        </w:tc>
        <w:tc>
          <w:tcPr>
            <w:tcW w:w="1058" w:type="dxa"/>
            <w:vMerge/>
            <w:shd w:val="clear" w:color="auto" w:fill="FFFFFF"/>
            <w:vAlign w:val="center"/>
          </w:tcPr>
          <w:p w14:paraId="2C6EC666" w14:textId="77777777" w:rsidR="008B3E6E" w:rsidRPr="0090662B" w:rsidRDefault="008B3E6E" w:rsidP="008B3E6E">
            <w:pPr>
              <w:pStyle w:val="ColorfulList-Accent11"/>
              <w:snapToGrid w:val="0"/>
              <w:spacing w:before="60" w:after="0" w:line="100" w:lineRule="atLeast"/>
              <w:ind w:left="0"/>
              <w:rPr>
                <w:rFonts w:ascii="Times New Roman" w:hAnsi="Times New Roman" w:cs="Times New Roman"/>
                <w:color w:val="auto"/>
                <w:sz w:val="24"/>
                <w:szCs w:val="24"/>
              </w:rPr>
            </w:pPr>
          </w:p>
        </w:tc>
        <w:tc>
          <w:tcPr>
            <w:tcW w:w="941" w:type="dxa"/>
            <w:shd w:val="clear" w:color="auto" w:fill="FFFFFF"/>
            <w:vAlign w:val="center"/>
          </w:tcPr>
          <w:p w14:paraId="30BDFA6B" w14:textId="77777777" w:rsidR="008B3E6E" w:rsidRPr="0090662B" w:rsidRDefault="008B3E6E" w:rsidP="008B3E6E">
            <w:pPr>
              <w:pStyle w:val="ColorfulList-Accent11"/>
              <w:spacing w:before="60" w:after="0" w:line="100" w:lineRule="atLeast"/>
              <w:ind w:left="0"/>
              <w:jc w:val="center"/>
              <w:rPr>
                <w:rStyle w:val="HTMLCode"/>
                <w:rFonts w:ascii="Times New Roman" w:eastAsia="WenQuanYi Zen Hei Sharp" w:hAnsi="Times New Roman" w:cs="Times New Roman"/>
                <w:color w:val="auto"/>
              </w:rPr>
            </w:pPr>
            <w:r w:rsidRPr="0090662B">
              <w:rPr>
                <w:rFonts w:ascii="Times New Roman" w:hAnsi="Times New Roman" w:cs="Times New Roman"/>
                <w:color w:val="auto"/>
              </w:rPr>
              <w:t>Response</w:t>
            </w:r>
          </w:p>
        </w:tc>
        <w:tc>
          <w:tcPr>
            <w:tcW w:w="5952" w:type="dxa"/>
            <w:shd w:val="clear" w:color="auto" w:fill="FFFFFF"/>
            <w:vAlign w:val="center"/>
          </w:tcPr>
          <w:p w14:paraId="033C99AA" w14:textId="77777777" w:rsidR="00343214" w:rsidRPr="002B17FF" w:rsidRDefault="00343214" w:rsidP="008B3E6E">
            <w:pPr>
              <w:pStyle w:val="PlainText"/>
              <w:rPr>
                <w:rFonts w:ascii="Times New Roman" w:hAnsi="Times New Roman"/>
                <w:color w:val="auto"/>
              </w:rPr>
            </w:pPr>
            <w:r w:rsidRPr="002B17FF">
              <w:rPr>
                <w:rFonts w:ascii="Times New Roman" w:hAnsi="Times New Roman"/>
                <w:color w:val="auto"/>
              </w:rPr>
              <w:t>&lt;?xml version="1.0"?&gt;</w:t>
            </w:r>
          </w:p>
          <w:p w14:paraId="46DFCA7A" w14:textId="77777777" w:rsidR="00343214" w:rsidRPr="002B17FF" w:rsidRDefault="00343214" w:rsidP="008B3E6E">
            <w:pPr>
              <w:pStyle w:val="PlainText"/>
              <w:rPr>
                <w:rFonts w:ascii="Times New Roman" w:hAnsi="Times New Roman"/>
                <w:color w:val="auto"/>
              </w:rPr>
            </w:pPr>
            <w:r w:rsidRPr="002B17FF">
              <w:rPr>
                <w:rFonts w:ascii="Times New Roman" w:hAnsi="Times New Roman"/>
                <w:color w:val="auto"/>
              </w:rPr>
              <w:t>&lt;S:Envelope xmlns:S="http://schemas.xmlsoap.org/soap/envelope/" &gt;</w:t>
            </w:r>
          </w:p>
          <w:p w14:paraId="12677B40" w14:textId="77777777" w:rsidR="00343214" w:rsidRPr="002B17FF" w:rsidRDefault="00343214" w:rsidP="008B3E6E">
            <w:pPr>
              <w:pStyle w:val="PlainText"/>
              <w:rPr>
                <w:rFonts w:ascii="Times New Roman" w:hAnsi="Times New Roman"/>
                <w:color w:val="auto"/>
              </w:rPr>
            </w:pPr>
            <w:r w:rsidRPr="002B17FF">
              <w:rPr>
                <w:rFonts w:ascii="Times New Roman" w:hAnsi="Times New Roman"/>
                <w:color w:val="auto"/>
              </w:rPr>
              <w:t>&lt;S:Body&gt;</w:t>
            </w:r>
          </w:p>
          <w:p w14:paraId="26EFF0F6" w14:textId="77777777" w:rsidR="00343214" w:rsidRPr="002B17FF" w:rsidRDefault="00343214" w:rsidP="008B3E6E">
            <w:pPr>
              <w:pStyle w:val="PlainText"/>
              <w:rPr>
                <w:rFonts w:ascii="Times New Roman" w:hAnsi="Times New Roman"/>
                <w:color w:val="auto"/>
              </w:rPr>
            </w:pPr>
            <w:r w:rsidRPr="002B17FF">
              <w:rPr>
                <w:rFonts w:ascii="Times New Roman" w:hAnsi="Times New Roman"/>
                <w:color w:val="auto"/>
              </w:rPr>
              <w:t>&lt;smsRequestResponse xmlns="http://smsws/xsd"&gt;</w:t>
            </w:r>
          </w:p>
          <w:p w14:paraId="5DFBD55F" w14:textId="77777777" w:rsidR="00343214" w:rsidRPr="002B17FF" w:rsidRDefault="00343214" w:rsidP="008B3E6E">
            <w:pPr>
              <w:pStyle w:val="PlainText"/>
              <w:rPr>
                <w:rFonts w:ascii="Times New Roman" w:hAnsi="Times New Roman"/>
                <w:color w:val="auto"/>
              </w:rPr>
            </w:pPr>
            <w:r w:rsidRPr="002B17FF">
              <w:rPr>
                <w:rFonts w:ascii="Times New Roman" w:hAnsi="Times New Roman"/>
                <w:color w:val="auto"/>
              </w:rPr>
              <w:t>&lt;return&gt;0&lt;/return&gt;</w:t>
            </w:r>
          </w:p>
          <w:p w14:paraId="21358CB5" w14:textId="77777777" w:rsidR="00343214" w:rsidRPr="002B17FF" w:rsidRDefault="00343214" w:rsidP="008B3E6E">
            <w:pPr>
              <w:pStyle w:val="PlainText"/>
              <w:rPr>
                <w:rFonts w:ascii="Times New Roman" w:hAnsi="Times New Roman"/>
                <w:color w:val="auto"/>
              </w:rPr>
            </w:pPr>
            <w:r w:rsidRPr="002B17FF">
              <w:rPr>
                <w:rFonts w:ascii="Times New Roman" w:hAnsi="Times New Roman"/>
                <w:color w:val="auto"/>
              </w:rPr>
              <w:t>&lt;/smsRequestResponse&gt;</w:t>
            </w:r>
          </w:p>
          <w:p w14:paraId="1E63C483" w14:textId="77777777" w:rsidR="00343214" w:rsidRPr="002B17FF" w:rsidRDefault="00343214" w:rsidP="008B3E6E">
            <w:pPr>
              <w:pStyle w:val="PlainText"/>
              <w:rPr>
                <w:rFonts w:ascii="Times New Roman" w:hAnsi="Times New Roman"/>
                <w:color w:val="auto"/>
              </w:rPr>
            </w:pPr>
            <w:r w:rsidRPr="002B17FF">
              <w:rPr>
                <w:rFonts w:ascii="Times New Roman" w:hAnsi="Times New Roman"/>
                <w:color w:val="auto"/>
              </w:rPr>
              <w:t>&lt;/S:Body&gt;</w:t>
            </w:r>
          </w:p>
          <w:p w14:paraId="74769760" w14:textId="77777777" w:rsidR="008B3E6E" w:rsidRPr="002B17FF" w:rsidRDefault="00343214" w:rsidP="008B3E6E">
            <w:pPr>
              <w:pStyle w:val="PlainText"/>
              <w:rPr>
                <w:rFonts w:ascii="Times New Roman" w:hAnsi="Times New Roman"/>
                <w:color w:val="auto"/>
              </w:rPr>
            </w:pPr>
            <w:r w:rsidRPr="002B17FF">
              <w:rPr>
                <w:rFonts w:ascii="Times New Roman" w:hAnsi="Times New Roman"/>
                <w:color w:val="auto"/>
              </w:rPr>
              <w:t>&lt;/S:Envelope&gt;</w:t>
            </w:r>
          </w:p>
        </w:tc>
        <w:tc>
          <w:tcPr>
            <w:tcW w:w="690" w:type="dxa"/>
            <w:shd w:val="clear" w:color="auto" w:fill="FFFFFF"/>
          </w:tcPr>
          <w:p w14:paraId="049A2A26" w14:textId="77777777" w:rsidR="008B3E6E" w:rsidRPr="0090662B" w:rsidRDefault="008B3E6E" w:rsidP="008B3E6E">
            <w:pPr>
              <w:pStyle w:val="ColorfulList-Accent11"/>
              <w:snapToGrid w:val="0"/>
              <w:spacing w:before="60" w:after="0" w:line="100" w:lineRule="atLeast"/>
              <w:ind w:left="-108"/>
              <w:jc w:val="center"/>
              <w:rPr>
                <w:rFonts w:ascii="Times New Roman" w:hAnsi="Times New Roman" w:cs="Times New Roman"/>
                <w:color w:val="auto"/>
              </w:rPr>
            </w:pPr>
            <w:r>
              <w:rPr>
                <w:rStyle w:val="HTMLCode"/>
                <w:rFonts w:ascii="Times New Roman" w:eastAsia="WenQuanYi Zen Hei Sharp" w:hAnsi="Times New Roman" w:cs="Times New Roman"/>
                <w:color w:val="auto"/>
              </w:rPr>
              <w:t>ok</w:t>
            </w:r>
          </w:p>
        </w:tc>
      </w:tr>
    </w:tbl>
    <w:p w14:paraId="7288E787" w14:textId="77777777" w:rsidR="003F2D46" w:rsidRPr="008B3E6E" w:rsidRDefault="003F2D46" w:rsidP="00F100BB">
      <w:pPr>
        <w:pStyle w:val="ColorfulList-Accent11"/>
        <w:numPr>
          <w:ilvl w:val="1"/>
          <w:numId w:val="5"/>
        </w:numPr>
        <w:tabs>
          <w:tab w:val="clear" w:pos="286"/>
          <w:tab w:val="num" w:pos="0"/>
        </w:tabs>
        <w:spacing w:after="240"/>
        <w:ind w:hanging="783"/>
        <w:rPr>
          <w:rFonts w:ascii="Times New Roman" w:hAnsi="Times New Roman" w:cs="Times New Roman"/>
          <w:b/>
          <w:color w:val="auto"/>
          <w:sz w:val="24"/>
          <w:szCs w:val="24"/>
        </w:rPr>
      </w:pPr>
      <w:r w:rsidRPr="0090662B">
        <w:rPr>
          <w:rFonts w:ascii="Times New Roman" w:eastAsia="Times New Roman" w:hAnsi="Times New Roman" w:cs="Times New Roman"/>
          <w:b/>
          <w:color w:val="auto"/>
          <w:sz w:val="28"/>
          <w:szCs w:val="28"/>
          <w:lang w:val="fr-FR"/>
        </w:rPr>
        <w:t xml:space="preserve"> </w:t>
      </w:r>
      <w:r w:rsidRPr="0090662B">
        <w:rPr>
          <w:rFonts w:ascii="Times New Roman" w:hAnsi="Times New Roman" w:cs="Times New Roman"/>
          <w:b/>
          <w:color w:val="auto"/>
          <w:sz w:val="26"/>
          <w:szCs w:val="26"/>
          <w:lang w:val="fr-FR"/>
        </w:rPr>
        <w:t>Trừ cước qua WAP/CLIENT</w:t>
      </w:r>
    </w:p>
    <w:p w14:paraId="092725F3" w14:textId="77777777" w:rsidR="00E94A71" w:rsidRDefault="008B3E6E" w:rsidP="00E94A71">
      <w:pPr>
        <w:pStyle w:val="ColorfulList-Accent11"/>
        <w:spacing w:after="240"/>
        <w:ind w:left="1350"/>
        <w:rPr>
          <w:rFonts w:ascii="Times New Roman" w:hAnsi="Times New Roman" w:cs="Times New Roman"/>
          <w:b/>
          <w:color w:val="auto"/>
          <w:sz w:val="26"/>
          <w:szCs w:val="26"/>
          <w:lang w:val="fr-FR"/>
        </w:rPr>
      </w:pPr>
      <w:r>
        <w:rPr>
          <w:rFonts w:ascii="Times New Roman" w:hAnsi="Times New Roman" w:cs="Times New Roman"/>
          <w:b/>
          <w:color w:val="auto"/>
          <w:sz w:val="26"/>
          <w:szCs w:val="26"/>
          <w:lang w:val="fr-FR"/>
        </w:rPr>
        <w:t>N/A</w:t>
      </w:r>
    </w:p>
    <w:p w14:paraId="3DE79127" w14:textId="77777777" w:rsidR="00E94A71" w:rsidRPr="003E6DF0" w:rsidRDefault="00E94A71" w:rsidP="00E94A71">
      <w:pPr>
        <w:pageBreakBefore/>
        <w:numPr>
          <w:ilvl w:val="0"/>
          <w:numId w:val="5"/>
        </w:numPr>
        <w:spacing w:after="240"/>
        <w:rPr>
          <w:rFonts w:ascii="Times New Roman" w:hAnsi="Times New Roman" w:cs="Times New Roman"/>
          <w:b/>
          <w:sz w:val="26"/>
          <w:szCs w:val="26"/>
        </w:rPr>
      </w:pPr>
      <w:r w:rsidRPr="003E6DF0">
        <w:rPr>
          <w:rFonts w:ascii="Times New Roman" w:hAnsi="Times New Roman" w:cs="Times New Roman"/>
          <w:b/>
          <w:sz w:val="26"/>
          <w:szCs w:val="26"/>
        </w:rPr>
        <w:lastRenderedPageBreak/>
        <w:t xml:space="preserve">Nội dung test </w:t>
      </w:r>
      <w:r>
        <w:rPr>
          <w:rFonts w:ascii="Times New Roman" w:hAnsi="Times New Roman" w:cs="Times New Roman"/>
          <w:b/>
          <w:sz w:val="26"/>
          <w:szCs w:val="26"/>
        </w:rPr>
        <w:t>đẩy CDR giao dịch nhận được từ MPS sang FTP server Viettel</w:t>
      </w:r>
    </w:p>
    <w:tbl>
      <w:tblPr>
        <w:tblW w:w="914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3" w:type="dxa"/>
        </w:tblCellMar>
        <w:tblLook w:val="0000" w:firstRow="0" w:lastRow="0" w:firstColumn="0" w:lastColumn="0" w:noHBand="0" w:noVBand="0"/>
      </w:tblPr>
      <w:tblGrid>
        <w:gridCol w:w="501"/>
        <w:gridCol w:w="1058"/>
        <w:gridCol w:w="1493"/>
        <w:gridCol w:w="5400"/>
        <w:gridCol w:w="690"/>
      </w:tblGrid>
      <w:tr w:rsidR="00E94A71" w:rsidRPr="003E6DF0" w14:paraId="25DC8822" w14:textId="77777777" w:rsidTr="003951B8">
        <w:trPr>
          <w:trHeight w:val="467"/>
        </w:trPr>
        <w:tc>
          <w:tcPr>
            <w:tcW w:w="501" w:type="dxa"/>
            <w:shd w:val="clear" w:color="auto" w:fill="D9D9D9"/>
            <w:vAlign w:val="center"/>
          </w:tcPr>
          <w:p w14:paraId="77B84FA5" w14:textId="77777777" w:rsidR="00E94A71" w:rsidRPr="003E6DF0" w:rsidRDefault="00E94A71" w:rsidP="006A6ECA">
            <w:pPr>
              <w:spacing w:before="60" w:after="0" w:line="100" w:lineRule="atLeast"/>
              <w:jc w:val="center"/>
              <w:rPr>
                <w:rFonts w:ascii="Times New Roman" w:hAnsi="Times New Roman" w:cs="Times New Roman"/>
                <w:b/>
                <w:sz w:val="24"/>
                <w:szCs w:val="24"/>
              </w:rPr>
            </w:pPr>
            <w:r w:rsidRPr="003E6DF0">
              <w:rPr>
                <w:rFonts w:ascii="Times New Roman" w:hAnsi="Times New Roman" w:cs="Times New Roman"/>
                <w:b/>
                <w:sz w:val="24"/>
                <w:szCs w:val="24"/>
              </w:rPr>
              <w:t>TT</w:t>
            </w:r>
          </w:p>
        </w:tc>
        <w:tc>
          <w:tcPr>
            <w:tcW w:w="1058" w:type="dxa"/>
            <w:shd w:val="clear" w:color="auto" w:fill="D9D9D9"/>
            <w:vAlign w:val="center"/>
          </w:tcPr>
          <w:p w14:paraId="74D45BE8" w14:textId="77777777" w:rsidR="00E94A71" w:rsidRPr="003E6DF0" w:rsidRDefault="00E94A71" w:rsidP="006A6ECA">
            <w:pPr>
              <w:spacing w:before="60" w:after="0" w:line="100" w:lineRule="atLeast"/>
              <w:jc w:val="center"/>
              <w:rPr>
                <w:rFonts w:ascii="Times New Roman" w:hAnsi="Times New Roman" w:cs="Times New Roman"/>
                <w:b/>
                <w:sz w:val="24"/>
                <w:szCs w:val="24"/>
              </w:rPr>
            </w:pPr>
            <w:r w:rsidRPr="003E6DF0">
              <w:rPr>
                <w:rFonts w:ascii="Times New Roman" w:hAnsi="Times New Roman" w:cs="Times New Roman"/>
                <w:b/>
                <w:sz w:val="24"/>
                <w:szCs w:val="24"/>
              </w:rPr>
              <w:t>Nội dung</w:t>
            </w:r>
          </w:p>
        </w:tc>
        <w:tc>
          <w:tcPr>
            <w:tcW w:w="1493" w:type="dxa"/>
            <w:shd w:val="clear" w:color="auto" w:fill="D9D9D9"/>
            <w:vAlign w:val="center"/>
          </w:tcPr>
          <w:p w14:paraId="11D6D3F0" w14:textId="77777777" w:rsidR="00E94A71" w:rsidRPr="003E6DF0" w:rsidRDefault="00E94A71" w:rsidP="006A6ECA">
            <w:pPr>
              <w:snapToGrid w:val="0"/>
              <w:spacing w:before="60" w:after="0" w:line="100" w:lineRule="atLeast"/>
              <w:jc w:val="center"/>
              <w:rPr>
                <w:rFonts w:ascii="Times New Roman" w:hAnsi="Times New Roman" w:cs="Times New Roman"/>
                <w:b/>
                <w:sz w:val="24"/>
                <w:szCs w:val="24"/>
              </w:rPr>
            </w:pPr>
          </w:p>
        </w:tc>
        <w:tc>
          <w:tcPr>
            <w:tcW w:w="5400" w:type="dxa"/>
            <w:shd w:val="clear" w:color="auto" w:fill="D9D9D9"/>
            <w:vAlign w:val="center"/>
          </w:tcPr>
          <w:p w14:paraId="798D4D04" w14:textId="77777777" w:rsidR="00E94A71" w:rsidRPr="003E6DF0" w:rsidRDefault="00E94A71" w:rsidP="006A6ECA">
            <w:pPr>
              <w:spacing w:before="60" w:after="0" w:line="100" w:lineRule="atLeast"/>
              <w:jc w:val="center"/>
              <w:rPr>
                <w:rFonts w:ascii="Times New Roman" w:hAnsi="Times New Roman" w:cs="Times New Roman"/>
                <w:b/>
                <w:sz w:val="24"/>
                <w:szCs w:val="24"/>
              </w:rPr>
            </w:pPr>
            <w:r w:rsidRPr="003E6DF0">
              <w:rPr>
                <w:rFonts w:ascii="Times New Roman" w:hAnsi="Times New Roman" w:cs="Times New Roman"/>
                <w:b/>
                <w:sz w:val="24"/>
                <w:szCs w:val="24"/>
              </w:rPr>
              <w:t>Dữ liệu</w:t>
            </w:r>
          </w:p>
        </w:tc>
        <w:tc>
          <w:tcPr>
            <w:tcW w:w="690" w:type="dxa"/>
            <w:shd w:val="clear" w:color="auto" w:fill="D9D9D9"/>
            <w:vAlign w:val="center"/>
          </w:tcPr>
          <w:p w14:paraId="3CD08073" w14:textId="77777777" w:rsidR="00E94A71" w:rsidRPr="003E6DF0" w:rsidRDefault="00E94A71" w:rsidP="006A6ECA">
            <w:pPr>
              <w:spacing w:before="60" w:after="0" w:line="100" w:lineRule="atLeast"/>
              <w:jc w:val="center"/>
              <w:rPr>
                <w:rFonts w:ascii="Times New Roman" w:hAnsi="Times New Roman" w:cs="Times New Roman"/>
              </w:rPr>
            </w:pPr>
            <w:r w:rsidRPr="003E6DF0">
              <w:rPr>
                <w:rFonts w:ascii="Times New Roman" w:hAnsi="Times New Roman" w:cs="Times New Roman"/>
                <w:b/>
                <w:sz w:val="24"/>
                <w:szCs w:val="24"/>
              </w:rPr>
              <w:t>KT</w:t>
            </w:r>
          </w:p>
        </w:tc>
      </w:tr>
      <w:tr w:rsidR="00E94A71" w:rsidRPr="003E6DF0" w14:paraId="5D345EF3" w14:textId="77777777" w:rsidTr="003951B8">
        <w:trPr>
          <w:trHeight w:val="613"/>
        </w:trPr>
        <w:tc>
          <w:tcPr>
            <w:tcW w:w="501" w:type="dxa"/>
            <w:shd w:val="clear" w:color="auto" w:fill="FFFFFF"/>
            <w:vAlign w:val="center"/>
          </w:tcPr>
          <w:p w14:paraId="185F375A" w14:textId="77777777" w:rsidR="00E94A71" w:rsidRPr="003E6DF0" w:rsidRDefault="00E94A71" w:rsidP="006A6ECA">
            <w:pPr>
              <w:spacing w:before="60" w:after="0" w:line="100" w:lineRule="atLeast"/>
              <w:jc w:val="center"/>
              <w:rPr>
                <w:rFonts w:ascii="Times New Roman" w:hAnsi="Times New Roman" w:cs="Times New Roman"/>
                <w:sz w:val="26"/>
                <w:szCs w:val="26"/>
              </w:rPr>
            </w:pPr>
          </w:p>
        </w:tc>
        <w:tc>
          <w:tcPr>
            <w:tcW w:w="1058" w:type="dxa"/>
            <w:vMerge w:val="restart"/>
            <w:shd w:val="clear" w:color="auto" w:fill="FFFFFF"/>
            <w:vAlign w:val="center"/>
          </w:tcPr>
          <w:p w14:paraId="17DB379D" w14:textId="77777777" w:rsidR="00E94A71" w:rsidRPr="003E6DF0" w:rsidRDefault="00E94A71" w:rsidP="006A6ECA">
            <w:pPr>
              <w:spacing w:before="60" w:after="0" w:line="100" w:lineRule="atLeast"/>
              <w:rPr>
                <w:rFonts w:ascii="Times New Roman" w:hAnsi="Times New Roman" w:cs="Times New Roman"/>
                <w:sz w:val="24"/>
                <w:szCs w:val="24"/>
              </w:rPr>
            </w:pPr>
            <w:r>
              <w:rPr>
                <w:rFonts w:ascii="Times New Roman" w:hAnsi="Times New Roman" w:cs="Times New Roman"/>
                <w:sz w:val="24"/>
                <w:szCs w:val="24"/>
              </w:rPr>
              <w:t>Đẩy File CDR giao dịch sang FTP server Viettel</w:t>
            </w:r>
          </w:p>
        </w:tc>
        <w:tc>
          <w:tcPr>
            <w:tcW w:w="1493" w:type="dxa"/>
            <w:shd w:val="clear" w:color="auto" w:fill="FFFFFF"/>
            <w:vAlign w:val="center"/>
          </w:tcPr>
          <w:p w14:paraId="4FF13330" w14:textId="77777777" w:rsidR="00E94A71" w:rsidRPr="002604DA" w:rsidRDefault="00E94A71" w:rsidP="006A6ECA">
            <w:pPr>
              <w:spacing w:before="60" w:after="0" w:line="100" w:lineRule="atLeast"/>
              <w:rPr>
                <w:rFonts w:ascii="Times New Roman" w:hAnsi="Times New Roman" w:cs="Times New Roman"/>
                <w:color w:val="auto"/>
                <w:sz w:val="24"/>
                <w:szCs w:val="24"/>
              </w:rPr>
            </w:pPr>
            <w:r w:rsidRPr="002604DA">
              <w:rPr>
                <w:rFonts w:ascii="Times New Roman" w:hAnsi="Times New Roman" w:cs="Times New Roman"/>
                <w:color w:val="auto"/>
                <w:sz w:val="24"/>
                <w:szCs w:val="24"/>
              </w:rPr>
              <w:t>IP + account server CDR đối tác</w:t>
            </w:r>
          </w:p>
        </w:tc>
        <w:tc>
          <w:tcPr>
            <w:tcW w:w="5400" w:type="dxa"/>
            <w:shd w:val="clear" w:color="auto" w:fill="FFFFFF"/>
            <w:vAlign w:val="center"/>
          </w:tcPr>
          <w:p w14:paraId="73459845" w14:textId="77777777" w:rsidR="00E94A71" w:rsidRPr="002604DA" w:rsidRDefault="00E94A71" w:rsidP="006A6ECA">
            <w:pPr>
              <w:pStyle w:val="PlainText"/>
              <w:rPr>
                <w:rStyle w:val="HTMLCode"/>
                <w:rFonts w:ascii="Times New Roman" w:eastAsia="Calibri" w:hAnsi="Times New Roman" w:cs="Times New Roman"/>
                <w:color w:val="auto"/>
              </w:rPr>
            </w:pPr>
            <w:r w:rsidRPr="002604DA">
              <w:rPr>
                <w:rStyle w:val="HTMLCode"/>
                <w:rFonts w:ascii="Times New Roman" w:eastAsia="Calibri" w:hAnsi="Times New Roman" w:cs="Times New Roman"/>
                <w:color w:val="auto"/>
              </w:rPr>
              <w:t xml:space="preserve">IP : </w:t>
            </w:r>
            <w:r w:rsidR="002604DA" w:rsidRPr="00E1142B">
              <w:rPr>
                <w:rFonts w:ascii="Times New Roman" w:hAnsi="Times New Roman"/>
                <w:color w:val="auto"/>
              </w:rPr>
              <w:t>10.58.37.20</w:t>
            </w:r>
            <w:r w:rsidR="002604DA">
              <w:rPr>
                <w:rFonts w:ascii="Times New Roman" w:hAnsi="Times New Roman"/>
                <w:color w:val="auto"/>
              </w:rPr>
              <w:t xml:space="preserve">5, </w:t>
            </w:r>
            <w:r w:rsidR="002604DA" w:rsidRPr="00E1142B">
              <w:rPr>
                <w:rFonts w:ascii="Times New Roman" w:hAnsi="Times New Roman"/>
                <w:color w:val="auto"/>
              </w:rPr>
              <w:t>10.58.37.20</w:t>
            </w:r>
            <w:r w:rsidR="002604DA">
              <w:rPr>
                <w:rFonts w:ascii="Times New Roman" w:hAnsi="Times New Roman"/>
                <w:color w:val="auto"/>
              </w:rPr>
              <w:t xml:space="preserve">6, </w:t>
            </w:r>
            <w:r w:rsidR="002604DA" w:rsidRPr="00E1142B">
              <w:rPr>
                <w:rFonts w:ascii="Times New Roman" w:hAnsi="Times New Roman"/>
                <w:color w:val="auto"/>
              </w:rPr>
              <w:t>10.58.37.20</w:t>
            </w:r>
            <w:r w:rsidR="002604DA">
              <w:rPr>
                <w:rFonts w:ascii="Times New Roman" w:hAnsi="Times New Roman"/>
                <w:color w:val="auto"/>
              </w:rPr>
              <w:t>7</w:t>
            </w:r>
          </w:p>
          <w:p w14:paraId="4FEF751E" w14:textId="77777777" w:rsidR="00E94A71" w:rsidRPr="002604DA" w:rsidRDefault="00E94A71" w:rsidP="006A6ECA">
            <w:pPr>
              <w:pStyle w:val="PlainText"/>
              <w:rPr>
                <w:rStyle w:val="HTMLCode"/>
                <w:rFonts w:ascii="Times New Roman" w:eastAsia="Calibri" w:hAnsi="Times New Roman" w:cs="Times New Roman"/>
                <w:color w:val="auto"/>
              </w:rPr>
            </w:pPr>
            <w:r w:rsidRPr="002604DA">
              <w:rPr>
                <w:rStyle w:val="HTMLCode"/>
                <w:rFonts w:ascii="Times New Roman" w:eastAsia="Calibri" w:hAnsi="Times New Roman" w:cs="Times New Roman"/>
                <w:color w:val="auto"/>
              </w:rPr>
              <w:t xml:space="preserve">Account: </w:t>
            </w:r>
            <w:r w:rsidR="002604DA" w:rsidRPr="002604DA">
              <w:rPr>
                <w:rStyle w:val="HTMLCode"/>
                <w:rFonts w:ascii="Times New Roman" w:eastAsia="Calibri" w:hAnsi="Times New Roman" w:cs="Times New Roman"/>
                <w:color w:val="auto"/>
              </w:rPr>
              <w:t>cp_aladin_cdr</w:t>
            </w:r>
          </w:p>
        </w:tc>
        <w:tc>
          <w:tcPr>
            <w:tcW w:w="690" w:type="dxa"/>
            <w:shd w:val="clear" w:color="auto" w:fill="FFFFFF"/>
          </w:tcPr>
          <w:p w14:paraId="306CE906" w14:textId="77777777" w:rsidR="00E94A71" w:rsidRPr="003E6DF0" w:rsidRDefault="00E94A71" w:rsidP="006A6ECA">
            <w:pPr>
              <w:spacing w:before="60" w:after="0" w:line="100" w:lineRule="atLeast"/>
              <w:ind w:left="-108"/>
              <w:jc w:val="center"/>
              <w:rPr>
                <w:rStyle w:val="HTMLCode"/>
                <w:rFonts w:ascii="Times New Roman" w:eastAsia="WenQuanYi Zen Hei Sharp" w:hAnsi="Times New Roman" w:cs="Times New Roman"/>
              </w:rPr>
            </w:pPr>
          </w:p>
        </w:tc>
      </w:tr>
      <w:tr w:rsidR="00E94A71" w:rsidRPr="003E6DF0" w14:paraId="39F34B0C" w14:textId="77777777" w:rsidTr="003951B8">
        <w:trPr>
          <w:trHeight w:val="613"/>
        </w:trPr>
        <w:tc>
          <w:tcPr>
            <w:tcW w:w="501" w:type="dxa"/>
            <w:shd w:val="clear" w:color="auto" w:fill="FFFFFF"/>
            <w:vAlign w:val="center"/>
          </w:tcPr>
          <w:p w14:paraId="3D2B6CF7" w14:textId="77777777" w:rsidR="00E94A71" w:rsidRPr="003E6DF0" w:rsidRDefault="00E94A71" w:rsidP="006A6ECA">
            <w:pPr>
              <w:spacing w:before="60" w:after="0" w:line="100" w:lineRule="atLeast"/>
              <w:jc w:val="center"/>
              <w:rPr>
                <w:rFonts w:ascii="Times New Roman" w:hAnsi="Times New Roman" w:cs="Times New Roman"/>
                <w:sz w:val="26"/>
                <w:szCs w:val="26"/>
              </w:rPr>
            </w:pPr>
          </w:p>
        </w:tc>
        <w:tc>
          <w:tcPr>
            <w:tcW w:w="1058" w:type="dxa"/>
            <w:vMerge/>
            <w:shd w:val="clear" w:color="auto" w:fill="FFFFFF"/>
            <w:vAlign w:val="center"/>
          </w:tcPr>
          <w:p w14:paraId="46000DA8" w14:textId="77777777" w:rsidR="00E94A71" w:rsidRDefault="00E94A71" w:rsidP="006A6ECA">
            <w:pPr>
              <w:spacing w:before="60" w:after="0" w:line="100" w:lineRule="atLeast"/>
              <w:rPr>
                <w:rFonts w:ascii="Times New Roman" w:hAnsi="Times New Roman" w:cs="Times New Roman"/>
                <w:sz w:val="24"/>
                <w:szCs w:val="24"/>
              </w:rPr>
            </w:pPr>
          </w:p>
        </w:tc>
        <w:tc>
          <w:tcPr>
            <w:tcW w:w="1493" w:type="dxa"/>
            <w:shd w:val="clear" w:color="auto" w:fill="FFFFFF"/>
            <w:vAlign w:val="center"/>
          </w:tcPr>
          <w:p w14:paraId="0B18BC47" w14:textId="77777777" w:rsidR="00E94A71" w:rsidRPr="002604DA" w:rsidRDefault="00E94A71" w:rsidP="006A6ECA">
            <w:pPr>
              <w:spacing w:before="60" w:after="0" w:line="100" w:lineRule="atLeast"/>
              <w:rPr>
                <w:rFonts w:ascii="Times New Roman" w:hAnsi="Times New Roman" w:cs="Times New Roman"/>
                <w:color w:val="auto"/>
                <w:sz w:val="24"/>
                <w:szCs w:val="24"/>
              </w:rPr>
            </w:pPr>
            <w:r w:rsidRPr="002604DA">
              <w:rPr>
                <w:rFonts w:ascii="Times New Roman" w:hAnsi="Times New Roman" w:cs="Times New Roman"/>
                <w:color w:val="auto"/>
                <w:sz w:val="24"/>
                <w:szCs w:val="24"/>
              </w:rPr>
              <w:t xml:space="preserve">IP server FTP viettel </w:t>
            </w:r>
          </w:p>
        </w:tc>
        <w:tc>
          <w:tcPr>
            <w:tcW w:w="5400" w:type="dxa"/>
            <w:shd w:val="clear" w:color="auto" w:fill="FFFFFF"/>
            <w:vAlign w:val="center"/>
          </w:tcPr>
          <w:p w14:paraId="4EFBA5E4" w14:textId="77777777" w:rsidR="00E94A71" w:rsidRPr="002604DA" w:rsidRDefault="00E94A71" w:rsidP="006A6ECA">
            <w:pPr>
              <w:pStyle w:val="PlainText"/>
              <w:rPr>
                <w:rStyle w:val="HTMLCode"/>
                <w:rFonts w:ascii="Times New Roman" w:eastAsia="Calibri" w:hAnsi="Times New Roman" w:cs="Times New Roman"/>
                <w:color w:val="auto"/>
              </w:rPr>
            </w:pPr>
            <w:r w:rsidRPr="002604DA">
              <w:rPr>
                <w:rStyle w:val="HTMLCode"/>
                <w:rFonts w:ascii="Times New Roman" w:eastAsia="Calibri" w:hAnsi="Times New Roman" w:cs="Times New Roman"/>
                <w:color w:val="auto"/>
              </w:rPr>
              <w:t xml:space="preserve">IP : </w:t>
            </w:r>
            <w:r w:rsidR="002604DA" w:rsidRPr="002604DA">
              <w:rPr>
                <w:rStyle w:val="HTMLCode"/>
                <w:rFonts w:ascii="Times New Roman" w:eastAsia="Calibri" w:hAnsi="Times New Roman" w:cs="Times New Roman"/>
                <w:color w:val="auto"/>
              </w:rPr>
              <w:t>10.60.94.137</w:t>
            </w:r>
          </w:p>
          <w:p w14:paraId="2717FB37" w14:textId="77777777" w:rsidR="00E94A71" w:rsidRPr="002604DA" w:rsidRDefault="00E94A71" w:rsidP="006A6ECA">
            <w:pPr>
              <w:pStyle w:val="PlainText"/>
              <w:rPr>
                <w:rStyle w:val="HTMLCode"/>
                <w:rFonts w:ascii="Times New Roman" w:eastAsia="Calibri" w:hAnsi="Times New Roman" w:cs="Times New Roman"/>
                <w:color w:val="auto"/>
              </w:rPr>
            </w:pPr>
          </w:p>
        </w:tc>
        <w:tc>
          <w:tcPr>
            <w:tcW w:w="690" w:type="dxa"/>
            <w:shd w:val="clear" w:color="auto" w:fill="FFFFFF"/>
          </w:tcPr>
          <w:p w14:paraId="5E0D2939" w14:textId="77777777" w:rsidR="00E94A71" w:rsidRPr="003E6DF0" w:rsidRDefault="00E94A71" w:rsidP="006A6ECA">
            <w:pPr>
              <w:spacing w:before="60" w:after="0" w:line="100" w:lineRule="atLeast"/>
              <w:ind w:left="-108"/>
              <w:jc w:val="center"/>
              <w:rPr>
                <w:rStyle w:val="HTMLCode"/>
                <w:rFonts w:ascii="Times New Roman" w:eastAsia="WenQuanYi Zen Hei Sharp" w:hAnsi="Times New Roman" w:cs="Times New Roman"/>
              </w:rPr>
            </w:pPr>
          </w:p>
        </w:tc>
      </w:tr>
      <w:tr w:rsidR="00E94A71" w:rsidRPr="003E6DF0" w14:paraId="5B86E81B" w14:textId="77777777" w:rsidTr="003951B8">
        <w:trPr>
          <w:trHeight w:val="613"/>
        </w:trPr>
        <w:tc>
          <w:tcPr>
            <w:tcW w:w="501" w:type="dxa"/>
            <w:shd w:val="clear" w:color="auto" w:fill="FFFFFF"/>
            <w:vAlign w:val="center"/>
          </w:tcPr>
          <w:p w14:paraId="4592CEF2" w14:textId="77777777" w:rsidR="00E94A71" w:rsidRPr="003E6DF0" w:rsidRDefault="00E94A71" w:rsidP="006A6ECA">
            <w:pPr>
              <w:spacing w:before="60" w:after="0" w:line="100" w:lineRule="atLeast"/>
              <w:jc w:val="center"/>
              <w:rPr>
                <w:rFonts w:ascii="Times New Roman" w:hAnsi="Times New Roman" w:cs="Times New Roman"/>
                <w:sz w:val="26"/>
                <w:szCs w:val="26"/>
              </w:rPr>
            </w:pPr>
          </w:p>
        </w:tc>
        <w:tc>
          <w:tcPr>
            <w:tcW w:w="1058" w:type="dxa"/>
            <w:vMerge/>
            <w:shd w:val="clear" w:color="auto" w:fill="FFFFFF"/>
            <w:vAlign w:val="center"/>
          </w:tcPr>
          <w:p w14:paraId="2C19ED9C" w14:textId="77777777" w:rsidR="00E94A71" w:rsidRDefault="00E94A71" w:rsidP="006A6ECA">
            <w:pPr>
              <w:spacing w:before="60" w:after="0" w:line="100" w:lineRule="atLeast"/>
              <w:rPr>
                <w:rFonts w:ascii="Times New Roman" w:hAnsi="Times New Roman" w:cs="Times New Roman"/>
                <w:sz w:val="24"/>
                <w:szCs w:val="24"/>
              </w:rPr>
            </w:pPr>
          </w:p>
        </w:tc>
        <w:tc>
          <w:tcPr>
            <w:tcW w:w="1493" w:type="dxa"/>
            <w:shd w:val="clear" w:color="auto" w:fill="FFFFFF"/>
            <w:vAlign w:val="center"/>
          </w:tcPr>
          <w:p w14:paraId="79BD4F63" w14:textId="77777777" w:rsidR="00E94A71" w:rsidRPr="002604DA" w:rsidRDefault="00E94A71" w:rsidP="006A6ECA">
            <w:pPr>
              <w:spacing w:before="60" w:after="0" w:line="100" w:lineRule="atLeast"/>
              <w:rPr>
                <w:rFonts w:ascii="Times New Roman" w:hAnsi="Times New Roman" w:cs="Times New Roman"/>
                <w:color w:val="auto"/>
                <w:sz w:val="24"/>
                <w:szCs w:val="24"/>
              </w:rPr>
            </w:pPr>
            <w:r w:rsidRPr="002604DA">
              <w:rPr>
                <w:rFonts w:ascii="Times New Roman" w:hAnsi="Times New Roman" w:cs="Times New Roman"/>
                <w:color w:val="auto"/>
                <w:sz w:val="24"/>
                <w:szCs w:val="24"/>
              </w:rPr>
              <w:t xml:space="preserve">Nội dung CDR đẩy sang FTP server Viettel của số test </w:t>
            </w:r>
            <w:r w:rsidR="00EE46E6" w:rsidRPr="00EE46E6">
              <w:rPr>
                <w:rFonts w:ascii="Times New Roman" w:hAnsi="Times New Roman" w:cs="Times New Roman"/>
                <w:color w:val="auto"/>
                <w:sz w:val="24"/>
                <w:szCs w:val="24"/>
              </w:rPr>
              <w:t>84988985247</w:t>
            </w:r>
          </w:p>
        </w:tc>
        <w:tc>
          <w:tcPr>
            <w:tcW w:w="5400" w:type="dxa"/>
            <w:shd w:val="clear" w:color="auto" w:fill="FFFFFF"/>
            <w:vAlign w:val="center"/>
          </w:tcPr>
          <w:p w14:paraId="6E9B815F" w14:textId="7E2200CF" w:rsidR="008162EC" w:rsidRPr="002B2F51" w:rsidRDefault="008162EC" w:rsidP="008162EC">
            <w:pPr>
              <w:pStyle w:val="PlainText"/>
              <w:rPr>
                <w:rStyle w:val="HTMLCode"/>
                <w:rFonts w:ascii="Times New Roman" w:eastAsia="Calibri" w:hAnsi="Times New Roman" w:cs="Times New Roman"/>
                <w:b/>
                <w:color w:val="auto"/>
                <w:highlight w:val="yellow"/>
              </w:rPr>
            </w:pPr>
            <w:bookmarkStart w:id="4" w:name="_GoBack"/>
            <w:bookmarkEnd w:id="4"/>
            <w:r w:rsidRPr="002B2F51">
              <w:rPr>
                <w:rStyle w:val="HTMLCode"/>
                <w:rFonts w:ascii="Times New Roman" w:eastAsia="Calibri" w:hAnsi="Times New Roman" w:cs="Times New Roman"/>
                <w:b/>
                <w:color w:val="auto"/>
                <w:highlight w:val="yellow"/>
              </w:rPr>
              <w:t>TTDSCDR_USHAPPY_ALADIN_20190512</w:t>
            </w:r>
            <w:r w:rsidR="00EE46E6" w:rsidRPr="002B2F51">
              <w:rPr>
                <w:rStyle w:val="HTMLCode"/>
                <w:rFonts w:ascii="Times New Roman" w:eastAsia="Calibri" w:hAnsi="Times New Roman" w:cs="Times New Roman"/>
                <w:b/>
                <w:color w:val="auto"/>
                <w:highlight w:val="yellow"/>
              </w:rPr>
              <w:t>:</w:t>
            </w:r>
          </w:p>
          <w:p w14:paraId="61828F20" w14:textId="77777777" w:rsidR="008162EC" w:rsidRPr="002B2F51" w:rsidRDefault="008162EC" w:rsidP="008162EC">
            <w:pPr>
              <w:pStyle w:val="PlainText"/>
              <w:rPr>
                <w:rStyle w:val="HTMLCode"/>
                <w:rFonts w:ascii="Times New Roman" w:eastAsia="Calibri" w:hAnsi="Times New Roman" w:cs="Times New Roman"/>
                <w:color w:val="auto"/>
                <w:highlight w:val="yellow"/>
              </w:rPr>
            </w:pPr>
            <w:r w:rsidRPr="002B2F51">
              <w:rPr>
                <w:rStyle w:val="HTMLCode"/>
                <w:rFonts w:ascii="Times New Roman" w:eastAsia="Calibri" w:hAnsi="Times New Roman" w:cs="Times New Roman"/>
                <w:color w:val="auto"/>
                <w:highlight w:val="yellow"/>
              </w:rPr>
              <w:t>21926630,84386647485,USHAPPY,USHAPPY_GOINGAY,1269,MONFEE,20190512201617,2000,1,1</w:t>
            </w:r>
          </w:p>
          <w:p w14:paraId="68B9A07B" w14:textId="77777777" w:rsidR="008162EC" w:rsidRPr="002B2F51" w:rsidRDefault="008162EC" w:rsidP="008162EC">
            <w:pPr>
              <w:pStyle w:val="PlainText"/>
              <w:rPr>
                <w:rStyle w:val="HTMLCode"/>
                <w:rFonts w:ascii="Times New Roman" w:eastAsia="Calibri" w:hAnsi="Times New Roman" w:cs="Times New Roman"/>
                <w:color w:val="auto"/>
                <w:highlight w:val="yellow"/>
              </w:rPr>
            </w:pPr>
            <w:r w:rsidRPr="002B2F51">
              <w:rPr>
                <w:rStyle w:val="HTMLCode"/>
                <w:rFonts w:ascii="Times New Roman" w:eastAsia="Calibri" w:hAnsi="Times New Roman" w:cs="Times New Roman"/>
                <w:color w:val="auto"/>
                <w:highlight w:val="yellow"/>
              </w:rPr>
              <w:t>21926710,84964962300,USHAPPY,USHAPPY_GOINGAY,1269,MONFEE,20190512201631,2000,1,1</w:t>
            </w:r>
          </w:p>
          <w:p w14:paraId="344E7111" w14:textId="77777777" w:rsidR="008162EC" w:rsidRPr="002B2F51" w:rsidRDefault="008162EC" w:rsidP="008162EC">
            <w:pPr>
              <w:pStyle w:val="PlainText"/>
              <w:rPr>
                <w:rStyle w:val="HTMLCode"/>
                <w:rFonts w:ascii="Times New Roman" w:eastAsia="Calibri" w:hAnsi="Times New Roman" w:cs="Times New Roman"/>
                <w:color w:val="auto"/>
                <w:highlight w:val="yellow"/>
              </w:rPr>
            </w:pPr>
            <w:r w:rsidRPr="002B2F51">
              <w:rPr>
                <w:rStyle w:val="HTMLCode"/>
                <w:rFonts w:ascii="Times New Roman" w:eastAsia="Calibri" w:hAnsi="Times New Roman" w:cs="Times New Roman"/>
                <w:color w:val="auto"/>
                <w:highlight w:val="yellow"/>
              </w:rPr>
              <w:t>21926849,84368207675,USHAPPY,USHAPPY_GOINGAY,1269,MONFEE,20190512201652,2000,1,1</w:t>
            </w:r>
          </w:p>
          <w:p w14:paraId="40545F9C" w14:textId="77777777" w:rsidR="008162EC" w:rsidRPr="002B2F51" w:rsidRDefault="008162EC" w:rsidP="008162EC">
            <w:pPr>
              <w:pStyle w:val="PlainText"/>
              <w:rPr>
                <w:rStyle w:val="HTMLCode"/>
                <w:rFonts w:ascii="Times New Roman" w:eastAsia="Calibri" w:hAnsi="Times New Roman" w:cs="Times New Roman"/>
                <w:color w:val="auto"/>
                <w:highlight w:val="yellow"/>
              </w:rPr>
            </w:pPr>
            <w:r w:rsidRPr="002B2F51">
              <w:rPr>
                <w:rStyle w:val="HTMLCode"/>
                <w:rFonts w:ascii="Times New Roman" w:eastAsia="Calibri" w:hAnsi="Times New Roman" w:cs="Times New Roman"/>
                <w:color w:val="auto"/>
                <w:highlight w:val="yellow"/>
              </w:rPr>
              <w:t>21927162,84373060721,USHAPPY,USHAPPY_GOINGAY,1269,MONFEE,20190512201745,2000,1,1</w:t>
            </w:r>
          </w:p>
          <w:p w14:paraId="20159C4B" w14:textId="1515B888" w:rsidR="008162EC" w:rsidRPr="002604DA" w:rsidRDefault="008162EC" w:rsidP="008162EC">
            <w:pPr>
              <w:pStyle w:val="PlainText"/>
              <w:rPr>
                <w:rStyle w:val="HTMLCode"/>
                <w:rFonts w:ascii="Times New Roman" w:eastAsia="Calibri" w:hAnsi="Times New Roman" w:cs="Times New Roman"/>
                <w:color w:val="auto"/>
              </w:rPr>
            </w:pPr>
            <w:r w:rsidRPr="002B2F51">
              <w:rPr>
                <w:rStyle w:val="HTMLCode"/>
                <w:rFonts w:ascii="Times New Roman" w:eastAsia="Calibri" w:hAnsi="Times New Roman" w:cs="Times New Roman"/>
                <w:color w:val="auto"/>
                <w:highlight w:val="yellow"/>
              </w:rPr>
              <w:t>21736288,84358741065,USHAPPY,USHAPPY_GOINGA</w:t>
            </w:r>
            <w:r w:rsidR="00F93E8A" w:rsidRPr="002B2F51">
              <w:rPr>
                <w:rStyle w:val="HTMLCode"/>
                <w:rFonts w:ascii="Times New Roman" w:eastAsia="Calibri" w:hAnsi="Times New Roman" w:cs="Times New Roman"/>
                <w:color w:val="auto"/>
                <w:highlight w:val="yellow"/>
              </w:rPr>
              <w:t>Y5K,1269,MONFEE,20190512010015,5</w:t>
            </w:r>
            <w:r w:rsidRPr="002B2F51">
              <w:rPr>
                <w:rStyle w:val="HTMLCode"/>
                <w:rFonts w:ascii="Times New Roman" w:eastAsia="Calibri" w:hAnsi="Times New Roman" w:cs="Times New Roman"/>
                <w:color w:val="auto"/>
                <w:highlight w:val="yellow"/>
              </w:rPr>
              <w:t>000,1,1</w:t>
            </w:r>
          </w:p>
          <w:p w14:paraId="7EF26291" w14:textId="566C9FB9" w:rsidR="00E94A71" w:rsidRPr="002604DA" w:rsidRDefault="00E94A71" w:rsidP="00EE46E6">
            <w:pPr>
              <w:pStyle w:val="PlainText"/>
              <w:rPr>
                <w:rStyle w:val="HTMLCode"/>
                <w:rFonts w:ascii="Times New Roman" w:eastAsia="Calibri" w:hAnsi="Times New Roman" w:cs="Times New Roman"/>
                <w:color w:val="auto"/>
              </w:rPr>
            </w:pPr>
          </w:p>
        </w:tc>
        <w:tc>
          <w:tcPr>
            <w:tcW w:w="690" w:type="dxa"/>
            <w:shd w:val="clear" w:color="auto" w:fill="FFFFFF"/>
          </w:tcPr>
          <w:p w14:paraId="33BC57F4" w14:textId="77777777" w:rsidR="00E94A71" w:rsidRPr="003E6DF0" w:rsidRDefault="00E94A71" w:rsidP="006A6ECA">
            <w:pPr>
              <w:spacing w:before="60" w:after="0" w:line="100" w:lineRule="atLeast"/>
              <w:ind w:left="-108"/>
              <w:jc w:val="center"/>
              <w:rPr>
                <w:rStyle w:val="HTMLCode"/>
                <w:rFonts w:ascii="Times New Roman" w:eastAsia="WenQuanYi Zen Hei Sharp" w:hAnsi="Times New Roman" w:cs="Times New Roman"/>
              </w:rPr>
            </w:pPr>
          </w:p>
        </w:tc>
      </w:tr>
    </w:tbl>
    <w:p w14:paraId="6183440D" w14:textId="77777777" w:rsidR="00E94A71" w:rsidRPr="00E94A71" w:rsidRDefault="00E94A71" w:rsidP="00E94A71">
      <w:pPr>
        <w:pStyle w:val="ColorfulList-Accent11"/>
        <w:spacing w:after="240"/>
        <w:ind w:left="1350"/>
        <w:rPr>
          <w:rFonts w:ascii="Times New Roman" w:hAnsi="Times New Roman" w:cs="Times New Roman"/>
          <w:b/>
          <w:color w:val="auto"/>
          <w:sz w:val="26"/>
          <w:szCs w:val="26"/>
          <w:lang w:val="fr-FR"/>
        </w:rPr>
      </w:pPr>
    </w:p>
    <w:p w14:paraId="03D68450" w14:textId="77777777" w:rsidR="003F2D46" w:rsidRPr="0090662B" w:rsidRDefault="003F2D46" w:rsidP="001C0773">
      <w:pPr>
        <w:pStyle w:val="ColorfulList-Accent11"/>
        <w:pageBreakBefore/>
        <w:numPr>
          <w:ilvl w:val="0"/>
          <w:numId w:val="5"/>
        </w:numPr>
        <w:spacing w:after="0" w:line="240" w:lineRule="auto"/>
        <w:rPr>
          <w:rFonts w:ascii="Times New Roman" w:hAnsi="Times New Roman" w:cs="Times New Roman"/>
          <w:b/>
          <w:color w:val="auto"/>
          <w:sz w:val="26"/>
          <w:szCs w:val="26"/>
        </w:rPr>
      </w:pPr>
      <w:r w:rsidRPr="0090662B">
        <w:rPr>
          <w:rFonts w:ascii="Times New Roman" w:hAnsi="Times New Roman" w:cs="Times New Roman"/>
          <w:b/>
          <w:color w:val="auto"/>
          <w:sz w:val="26"/>
          <w:szCs w:val="26"/>
        </w:rPr>
        <w:lastRenderedPageBreak/>
        <w:t>Mô hình kết nối</w:t>
      </w:r>
    </w:p>
    <w:p w14:paraId="579E9F84" w14:textId="77777777" w:rsidR="003F2D46" w:rsidRPr="0090662B" w:rsidRDefault="003F2D46" w:rsidP="001C0773">
      <w:pPr>
        <w:pStyle w:val="ColorfulList-Accent11"/>
        <w:numPr>
          <w:ilvl w:val="1"/>
          <w:numId w:val="5"/>
        </w:numPr>
        <w:tabs>
          <w:tab w:val="left" w:pos="376"/>
        </w:tabs>
        <w:suppressAutoHyphens w:val="0"/>
        <w:spacing w:after="0" w:line="240" w:lineRule="auto"/>
        <w:ind w:left="1440"/>
        <w:contextualSpacing/>
        <w:rPr>
          <w:rFonts w:ascii="Times New Roman" w:hAnsi="Times New Roman" w:cs="Times New Roman"/>
          <w:color w:val="auto"/>
        </w:rPr>
      </w:pPr>
      <w:r w:rsidRPr="0090662B">
        <w:rPr>
          <w:rFonts w:ascii="Times New Roman" w:hAnsi="Times New Roman" w:cs="Times New Roman"/>
          <w:b/>
          <w:color w:val="auto"/>
          <w:sz w:val="26"/>
          <w:szCs w:val="26"/>
        </w:rPr>
        <w:t>Mô hình logic kết nối với hệ thống MPS</w:t>
      </w:r>
    </w:p>
    <w:p w14:paraId="7B5A7C77" w14:textId="77777777" w:rsidR="003F2D46" w:rsidRPr="0090662B" w:rsidRDefault="00C13701" w:rsidP="001C0773">
      <w:pPr>
        <w:spacing w:after="0" w:line="240" w:lineRule="auto"/>
        <w:jc w:val="center"/>
        <w:rPr>
          <w:rFonts w:ascii="Times New Roman" w:hAnsi="Times New Roman" w:cs="Times New Roman"/>
          <w:color w:val="auto"/>
        </w:rPr>
      </w:pPr>
      <w:r>
        <w:object w:dxaOrig="4741" w:dyaOrig="4696" w14:anchorId="78F6B722">
          <v:shape id="_x0000_i1029" type="#_x0000_t75" style="width:237pt;height:234.75pt" o:ole="">
            <v:imagedata r:id="rId15" o:title=""/>
          </v:shape>
          <o:OLEObject Type="Embed" ProgID="Visio.Drawing.15" ShapeID="_x0000_i1029" DrawAspect="Content" ObjectID="_1619297607" r:id="rId16"/>
        </w:object>
      </w:r>
    </w:p>
    <w:p w14:paraId="5965E88D" w14:textId="77777777" w:rsidR="003F2D46" w:rsidRPr="00C4289F" w:rsidRDefault="003F2D46" w:rsidP="001C0773">
      <w:pPr>
        <w:pStyle w:val="ColorfulList-Accent11"/>
        <w:numPr>
          <w:ilvl w:val="1"/>
          <w:numId w:val="5"/>
        </w:numPr>
        <w:spacing w:after="0" w:line="240" w:lineRule="auto"/>
        <w:ind w:hanging="783"/>
        <w:rPr>
          <w:rFonts w:ascii="Times New Roman" w:hAnsi="Times New Roman" w:cs="Times New Roman"/>
          <w:color w:val="auto"/>
        </w:rPr>
      </w:pPr>
      <w:r w:rsidRPr="00C4289F">
        <w:rPr>
          <w:rFonts w:ascii="Times New Roman" w:hAnsi="Times New Roman" w:cs="Times New Roman"/>
          <w:b/>
          <w:color w:val="auto"/>
          <w:sz w:val="26"/>
          <w:szCs w:val="26"/>
        </w:rPr>
        <w:t>Mô hình kết nối vật lý với MPS</w:t>
      </w:r>
    </w:p>
    <w:p w14:paraId="359744DC" w14:textId="77777777" w:rsidR="003F2D46" w:rsidRPr="0090662B" w:rsidRDefault="00C13701">
      <w:pPr>
        <w:pStyle w:val="ColorfulList-Accent11"/>
        <w:spacing w:after="240"/>
        <w:ind w:left="1350" w:hanging="1350"/>
        <w:jc w:val="center"/>
        <w:rPr>
          <w:rFonts w:ascii="Times New Roman" w:hAnsi="Times New Roman" w:cs="Times New Roman"/>
          <w:b/>
          <w:color w:val="auto"/>
          <w:sz w:val="26"/>
          <w:szCs w:val="26"/>
        </w:rPr>
      </w:pPr>
      <w:r>
        <w:object w:dxaOrig="10336" w:dyaOrig="8896" w14:anchorId="2BDC8A1D">
          <v:shape id="_x0000_i1030" type="#_x0000_t75" style="width:453.75pt;height:390pt" o:ole="">
            <v:imagedata r:id="rId17" o:title=""/>
          </v:shape>
          <o:OLEObject Type="Embed" ProgID="Visio.Drawing.15" ShapeID="_x0000_i1030" DrawAspect="Content" ObjectID="_1619297608" r:id="rId18"/>
        </w:object>
      </w:r>
    </w:p>
    <w:p w14:paraId="07398B62" w14:textId="77777777" w:rsidR="003F2D46" w:rsidRPr="0090662B" w:rsidRDefault="003F2D46" w:rsidP="00B81B24">
      <w:pPr>
        <w:pStyle w:val="ColorfulList-Accent11"/>
        <w:pageBreakBefore/>
        <w:numPr>
          <w:ilvl w:val="0"/>
          <w:numId w:val="5"/>
        </w:numPr>
        <w:spacing w:after="0"/>
        <w:rPr>
          <w:rFonts w:ascii="Times New Roman" w:hAnsi="Times New Roman" w:cs="Times New Roman"/>
          <w:b/>
          <w:color w:val="auto"/>
          <w:sz w:val="26"/>
          <w:szCs w:val="26"/>
        </w:rPr>
      </w:pPr>
      <w:r w:rsidRPr="0090662B">
        <w:rPr>
          <w:rFonts w:ascii="Times New Roman" w:hAnsi="Times New Roman" w:cs="Times New Roman"/>
          <w:b/>
          <w:color w:val="auto"/>
          <w:sz w:val="26"/>
          <w:szCs w:val="26"/>
        </w:rPr>
        <w:lastRenderedPageBreak/>
        <w:t>Flow dịch vụ</w:t>
      </w:r>
    </w:p>
    <w:p w14:paraId="45A4F1D0" w14:textId="77777777" w:rsidR="003F2D46" w:rsidRPr="0090662B" w:rsidRDefault="003F2D46" w:rsidP="00B81B24">
      <w:pPr>
        <w:pStyle w:val="ColorfulList-Accent11"/>
        <w:numPr>
          <w:ilvl w:val="1"/>
          <w:numId w:val="5"/>
        </w:numPr>
        <w:tabs>
          <w:tab w:val="left" w:pos="376"/>
        </w:tabs>
        <w:suppressAutoHyphens w:val="0"/>
        <w:spacing w:after="240"/>
        <w:ind w:left="1440"/>
        <w:contextualSpacing/>
        <w:rPr>
          <w:rFonts w:ascii="Times New Roman" w:hAnsi="Times New Roman" w:cs="Times New Roman"/>
          <w:color w:val="auto"/>
        </w:rPr>
      </w:pPr>
      <w:r w:rsidRPr="0090662B">
        <w:rPr>
          <w:rFonts w:ascii="Times New Roman" w:hAnsi="Times New Roman" w:cs="Times New Roman"/>
          <w:b/>
          <w:color w:val="auto"/>
          <w:sz w:val="26"/>
          <w:szCs w:val="26"/>
        </w:rPr>
        <w:t>Giao dịch SMS trong trường hợp MPS xử lý MO</w:t>
      </w:r>
    </w:p>
    <w:p w14:paraId="63DD8FC7" w14:textId="77777777" w:rsidR="003F2D46" w:rsidRPr="0090662B" w:rsidRDefault="003F2D46">
      <w:pPr>
        <w:pStyle w:val="ColorfulList-Accent11"/>
        <w:spacing w:after="240"/>
        <w:ind w:left="0"/>
        <w:rPr>
          <w:rFonts w:ascii="Times New Roman" w:eastAsia="Times New Roman" w:hAnsi="Times New Roman" w:cs="Times New Roman"/>
          <w:b/>
          <w:color w:val="auto"/>
          <w:sz w:val="20"/>
          <w:szCs w:val="20"/>
          <w:lang w:eastAsia="en-US"/>
        </w:rPr>
      </w:pPr>
      <w:r w:rsidRPr="0090662B">
        <w:rPr>
          <w:rFonts w:ascii="Times New Roman" w:hAnsi="Times New Roman" w:cs="Times New Roman"/>
          <w:color w:val="auto"/>
        </w:rPr>
        <w:object w:dxaOrig="14899" w:dyaOrig="21589" w14:anchorId="46AB50A1">
          <v:shape id="_x0000_i1031" type="#_x0000_t75" style="width:450.75pt;height:586.5pt" o:ole="" filled="t">
            <v:fill color2="black"/>
            <v:imagedata r:id="rId19" o:title=""/>
          </v:shape>
          <o:OLEObject Type="Embed" ProgID="Visio.Drawing.11" ShapeID="_x0000_i1031" DrawAspect="Content" ObjectID="_1619297609" r:id="rId20"/>
        </w:object>
      </w:r>
      <w:r w:rsidRPr="0090662B">
        <w:rPr>
          <w:rFonts w:ascii="Times New Roman" w:eastAsia="Times New Roman" w:hAnsi="Times New Roman" w:cs="Times New Roman"/>
          <w:b/>
          <w:color w:val="auto"/>
          <w:sz w:val="28"/>
          <w:szCs w:val="28"/>
          <w:lang w:eastAsia="en-US"/>
        </w:rPr>
        <w:t xml:space="preserve">        </w:t>
      </w:r>
      <w:r w:rsidRPr="0090662B">
        <w:rPr>
          <w:rFonts w:ascii="Times New Roman" w:eastAsia="Times New Roman" w:hAnsi="Times New Roman" w:cs="Times New Roman"/>
          <w:b/>
          <w:color w:val="auto"/>
          <w:sz w:val="26"/>
          <w:szCs w:val="26"/>
          <w:lang w:eastAsia="en-US"/>
        </w:rPr>
        <w:t>Các cú pháp MPS xử lý:</w:t>
      </w:r>
    </w:p>
    <w:tbl>
      <w:tblPr>
        <w:tblW w:w="0" w:type="auto"/>
        <w:tblInd w:w="685" w:type="dxa"/>
        <w:tblLayout w:type="fixed"/>
        <w:tblLook w:val="0000" w:firstRow="0" w:lastRow="0" w:firstColumn="0" w:lastColumn="0" w:noHBand="0" w:noVBand="0"/>
      </w:tblPr>
      <w:tblGrid>
        <w:gridCol w:w="773"/>
        <w:gridCol w:w="2584"/>
        <w:gridCol w:w="5032"/>
      </w:tblGrid>
      <w:tr w:rsidR="004D4C99" w:rsidRPr="0090662B" w14:paraId="0E82D3F3" w14:textId="77777777" w:rsidTr="00057B0B">
        <w:trPr>
          <w:trHeight w:val="241"/>
        </w:trPr>
        <w:tc>
          <w:tcPr>
            <w:tcW w:w="773" w:type="dxa"/>
            <w:tcBorders>
              <w:top w:val="single" w:sz="4" w:space="0" w:color="000000"/>
              <w:left w:val="single" w:sz="4" w:space="0" w:color="000000"/>
              <w:bottom w:val="single" w:sz="4" w:space="0" w:color="000000"/>
            </w:tcBorders>
            <w:shd w:val="clear" w:color="auto" w:fill="auto"/>
            <w:vAlign w:val="center"/>
          </w:tcPr>
          <w:p w14:paraId="45E1AF9E" w14:textId="77777777" w:rsidR="004D4C99" w:rsidRPr="0090662B" w:rsidRDefault="004D4C99" w:rsidP="00057B0B">
            <w:pPr>
              <w:suppressAutoHyphens w:val="0"/>
              <w:spacing w:after="0"/>
              <w:jc w:val="center"/>
              <w:rPr>
                <w:rFonts w:ascii="Times New Roman" w:eastAsia="Times New Roman" w:hAnsi="Times New Roman" w:cs="Times New Roman"/>
                <w:b/>
                <w:color w:val="auto"/>
                <w:sz w:val="24"/>
                <w:szCs w:val="24"/>
                <w:lang w:eastAsia="en-US"/>
              </w:rPr>
            </w:pPr>
            <w:r w:rsidRPr="0090662B">
              <w:rPr>
                <w:rFonts w:ascii="Times New Roman" w:eastAsia="Times New Roman" w:hAnsi="Times New Roman" w:cs="Times New Roman"/>
                <w:b/>
                <w:color w:val="auto"/>
                <w:sz w:val="24"/>
                <w:szCs w:val="24"/>
                <w:lang w:eastAsia="en-US"/>
              </w:rPr>
              <w:t>STT</w:t>
            </w:r>
          </w:p>
        </w:tc>
        <w:tc>
          <w:tcPr>
            <w:tcW w:w="2584" w:type="dxa"/>
            <w:tcBorders>
              <w:top w:val="single" w:sz="4" w:space="0" w:color="000000"/>
              <w:left w:val="single" w:sz="4" w:space="0" w:color="000000"/>
              <w:bottom w:val="single" w:sz="4" w:space="0" w:color="000000"/>
            </w:tcBorders>
            <w:shd w:val="clear" w:color="auto" w:fill="auto"/>
            <w:vAlign w:val="center"/>
          </w:tcPr>
          <w:p w14:paraId="7E1B1091" w14:textId="77777777" w:rsidR="004D4C99" w:rsidRPr="0090662B" w:rsidRDefault="004D4C99" w:rsidP="004D4C99">
            <w:pPr>
              <w:suppressAutoHyphens w:val="0"/>
              <w:spacing w:after="0"/>
              <w:jc w:val="center"/>
              <w:rPr>
                <w:rFonts w:ascii="Times New Roman" w:eastAsia="Times New Roman" w:hAnsi="Times New Roman" w:cs="Times New Roman"/>
                <w:b/>
                <w:color w:val="auto"/>
                <w:sz w:val="24"/>
                <w:szCs w:val="24"/>
                <w:lang w:eastAsia="en-US"/>
              </w:rPr>
            </w:pPr>
            <w:r w:rsidRPr="0090662B">
              <w:rPr>
                <w:rFonts w:ascii="Times New Roman" w:eastAsia="Times New Roman" w:hAnsi="Times New Roman" w:cs="Times New Roman"/>
                <w:b/>
                <w:color w:val="auto"/>
                <w:sz w:val="24"/>
                <w:szCs w:val="24"/>
                <w:lang w:eastAsia="en-US"/>
              </w:rPr>
              <w:t>Cú pháp</w:t>
            </w:r>
          </w:p>
        </w:tc>
        <w:tc>
          <w:tcPr>
            <w:tcW w:w="503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579883" w14:textId="77777777" w:rsidR="004D4C99" w:rsidRPr="0090662B" w:rsidRDefault="004D4C99" w:rsidP="004D4C99">
            <w:pPr>
              <w:suppressAutoHyphens w:val="0"/>
              <w:spacing w:after="0"/>
              <w:jc w:val="center"/>
              <w:rPr>
                <w:rFonts w:ascii="Times New Roman" w:hAnsi="Times New Roman" w:cs="Times New Roman"/>
                <w:color w:val="auto"/>
                <w:sz w:val="24"/>
                <w:szCs w:val="24"/>
              </w:rPr>
            </w:pPr>
            <w:r w:rsidRPr="0090662B">
              <w:rPr>
                <w:rFonts w:ascii="Times New Roman" w:eastAsia="Times New Roman" w:hAnsi="Times New Roman" w:cs="Times New Roman"/>
                <w:b/>
                <w:color w:val="auto"/>
                <w:sz w:val="24"/>
                <w:szCs w:val="24"/>
                <w:lang w:eastAsia="en-US"/>
              </w:rPr>
              <w:t>Mô tả</w:t>
            </w:r>
          </w:p>
        </w:tc>
      </w:tr>
      <w:tr w:rsidR="004D4C99" w:rsidRPr="0090662B" w14:paraId="43F37BD9" w14:textId="77777777" w:rsidTr="00057B0B">
        <w:trPr>
          <w:trHeight w:val="99"/>
        </w:trPr>
        <w:tc>
          <w:tcPr>
            <w:tcW w:w="773" w:type="dxa"/>
            <w:tcBorders>
              <w:top w:val="single" w:sz="4" w:space="0" w:color="000000"/>
              <w:left w:val="single" w:sz="4" w:space="0" w:color="000000"/>
              <w:bottom w:val="single" w:sz="4" w:space="0" w:color="000000"/>
            </w:tcBorders>
            <w:shd w:val="clear" w:color="auto" w:fill="auto"/>
            <w:vAlign w:val="center"/>
          </w:tcPr>
          <w:p w14:paraId="4C09DC94" w14:textId="77777777" w:rsidR="004D4C99" w:rsidRPr="0090662B" w:rsidRDefault="004D4C99" w:rsidP="00057B0B">
            <w:pPr>
              <w:suppressAutoHyphens w:val="0"/>
              <w:spacing w:after="0"/>
              <w:jc w:val="center"/>
              <w:rPr>
                <w:rFonts w:ascii="Times New Roman" w:eastAsia="Times New Roman" w:hAnsi="Times New Roman" w:cs="Times New Roman"/>
                <w:color w:val="auto"/>
                <w:sz w:val="24"/>
                <w:szCs w:val="24"/>
                <w:lang w:eastAsia="en-US"/>
              </w:rPr>
            </w:pPr>
            <w:r w:rsidRPr="0090662B">
              <w:rPr>
                <w:rFonts w:ascii="Times New Roman" w:eastAsia="Times New Roman" w:hAnsi="Times New Roman" w:cs="Times New Roman"/>
                <w:color w:val="auto"/>
                <w:sz w:val="24"/>
                <w:szCs w:val="24"/>
                <w:lang w:eastAsia="en-US"/>
              </w:rPr>
              <w:t>1</w:t>
            </w:r>
          </w:p>
        </w:tc>
        <w:tc>
          <w:tcPr>
            <w:tcW w:w="2584" w:type="dxa"/>
            <w:tcBorders>
              <w:top w:val="single" w:sz="4" w:space="0" w:color="000000"/>
              <w:left w:val="single" w:sz="4" w:space="0" w:color="000000"/>
              <w:bottom w:val="single" w:sz="4" w:space="0" w:color="000000"/>
            </w:tcBorders>
            <w:shd w:val="clear" w:color="auto" w:fill="auto"/>
            <w:vAlign w:val="center"/>
          </w:tcPr>
          <w:p w14:paraId="316008A9" w14:textId="77777777" w:rsidR="004D4C99" w:rsidRPr="0090662B" w:rsidRDefault="004D4C99" w:rsidP="00057B0B">
            <w:pPr>
              <w:suppressAutoHyphens w:val="0"/>
              <w:spacing w:after="0"/>
              <w:rPr>
                <w:rFonts w:ascii="Times New Roman" w:eastAsia="Times New Roman" w:hAnsi="Times New Roman" w:cs="Times New Roman"/>
                <w:color w:val="auto"/>
                <w:sz w:val="24"/>
                <w:szCs w:val="24"/>
                <w:lang w:eastAsia="en-US"/>
              </w:rPr>
            </w:pPr>
            <w:r w:rsidRPr="0090662B">
              <w:rPr>
                <w:rFonts w:ascii="Times New Roman" w:eastAsia="Times New Roman" w:hAnsi="Times New Roman" w:cs="Times New Roman"/>
                <w:color w:val="auto"/>
                <w:sz w:val="24"/>
                <w:szCs w:val="24"/>
                <w:lang w:eastAsia="en-US"/>
              </w:rPr>
              <w:t>DK</w:t>
            </w:r>
          </w:p>
        </w:tc>
        <w:tc>
          <w:tcPr>
            <w:tcW w:w="503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390EA4" w14:textId="77777777" w:rsidR="004D4C99" w:rsidRPr="0090662B" w:rsidRDefault="004D4C99" w:rsidP="00057B0B">
            <w:pPr>
              <w:suppressAutoHyphens w:val="0"/>
              <w:spacing w:after="0"/>
              <w:rPr>
                <w:rFonts w:ascii="Times New Roman" w:hAnsi="Times New Roman" w:cs="Times New Roman"/>
                <w:color w:val="auto"/>
                <w:sz w:val="24"/>
                <w:szCs w:val="24"/>
              </w:rPr>
            </w:pPr>
            <w:r w:rsidRPr="0090662B">
              <w:rPr>
                <w:rFonts w:ascii="Times New Roman" w:eastAsia="Times New Roman" w:hAnsi="Times New Roman" w:cs="Times New Roman"/>
                <w:color w:val="auto"/>
                <w:sz w:val="24"/>
                <w:szCs w:val="24"/>
                <w:lang w:eastAsia="en-US"/>
              </w:rPr>
              <w:t xml:space="preserve">Đăng ký gói Ngày </w:t>
            </w:r>
            <w:r w:rsidR="00057B0B">
              <w:rPr>
                <w:rFonts w:ascii="Times New Roman" w:eastAsia="Times New Roman" w:hAnsi="Times New Roman" w:cs="Times New Roman"/>
                <w:color w:val="auto"/>
                <w:sz w:val="24"/>
                <w:szCs w:val="24"/>
                <w:lang w:eastAsia="en-US"/>
              </w:rPr>
              <w:t>dịch vụ</w:t>
            </w:r>
          </w:p>
        </w:tc>
      </w:tr>
      <w:tr w:rsidR="004D4C99" w:rsidRPr="0090662B" w14:paraId="216DADC9" w14:textId="77777777" w:rsidTr="00057B0B">
        <w:trPr>
          <w:trHeight w:val="99"/>
        </w:trPr>
        <w:tc>
          <w:tcPr>
            <w:tcW w:w="773" w:type="dxa"/>
            <w:tcBorders>
              <w:top w:val="single" w:sz="4" w:space="0" w:color="000000"/>
              <w:left w:val="single" w:sz="4" w:space="0" w:color="000000"/>
              <w:bottom w:val="single" w:sz="4" w:space="0" w:color="000000"/>
            </w:tcBorders>
            <w:shd w:val="clear" w:color="auto" w:fill="auto"/>
            <w:vAlign w:val="center"/>
          </w:tcPr>
          <w:p w14:paraId="6EE31E9A" w14:textId="77777777" w:rsidR="004D4C99" w:rsidRPr="0090662B" w:rsidRDefault="004D4C99" w:rsidP="00057B0B">
            <w:pPr>
              <w:suppressAutoHyphens w:val="0"/>
              <w:spacing w:after="0"/>
              <w:jc w:val="center"/>
              <w:rPr>
                <w:rFonts w:ascii="Times New Roman" w:eastAsia="Times New Roman" w:hAnsi="Times New Roman" w:cs="Times New Roman"/>
                <w:color w:val="auto"/>
                <w:sz w:val="24"/>
                <w:szCs w:val="24"/>
              </w:rPr>
            </w:pPr>
            <w:r w:rsidRPr="0090662B">
              <w:rPr>
                <w:rFonts w:ascii="Times New Roman" w:eastAsia="Times New Roman" w:hAnsi="Times New Roman" w:cs="Times New Roman"/>
                <w:color w:val="auto"/>
                <w:sz w:val="24"/>
                <w:szCs w:val="24"/>
              </w:rPr>
              <w:t>2</w:t>
            </w:r>
          </w:p>
        </w:tc>
        <w:tc>
          <w:tcPr>
            <w:tcW w:w="2584" w:type="dxa"/>
            <w:tcBorders>
              <w:top w:val="single" w:sz="4" w:space="0" w:color="000000"/>
              <w:left w:val="single" w:sz="4" w:space="0" w:color="000000"/>
              <w:bottom w:val="single" w:sz="4" w:space="0" w:color="000000"/>
            </w:tcBorders>
            <w:shd w:val="clear" w:color="auto" w:fill="auto"/>
            <w:vAlign w:val="center"/>
          </w:tcPr>
          <w:p w14:paraId="1A19F3EE" w14:textId="77777777" w:rsidR="004D4C99" w:rsidRPr="00057B0B" w:rsidRDefault="00057B0B" w:rsidP="004D4C99">
            <w:pPr>
              <w:suppressAutoHyphens w:val="0"/>
              <w:spacing w:after="0"/>
              <w:rPr>
                <w:rFonts w:ascii="Times New Roman" w:eastAsia="Times New Roman" w:hAnsi="Times New Roman" w:cs="Times New Roman"/>
                <w:color w:val="auto"/>
                <w:sz w:val="24"/>
                <w:szCs w:val="24"/>
                <w:lang w:eastAsia="en-US"/>
              </w:rPr>
            </w:pPr>
            <w:r>
              <w:rPr>
                <w:rFonts w:ascii="Times New Roman" w:eastAsia="Times New Roman" w:hAnsi="Times New Roman" w:cs="Times New Roman"/>
                <w:color w:val="auto"/>
                <w:sz w:val="24"/>
                <w:szCs w:val="24"/>
                <w:lang w:eastAsia="en-US"/>
              </w:rPr>
              <w:t>HUY</w:t>
            </w:r>
          </w:p>
        </w:tc>
        <w:tc>
          <w:tcPr>
            <w:tcW w:w="503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AFC035" w14:textId="77777777" w:rsidR="004D4C99" w:rsidRPr="00057B0B" w:rsidRDefault="00057B0B" w:rsidP="004D4C99">
            <w:pPr>
              <w:suppressAutoHyphens w:val="0"/>
              <w:spacing w:after="0"/>
              <w:rPr>
                <w:rFonts w:ascii="Times New Roman" w:eastAsia="Times New Roman" w:hAnsi="Times New Roman" w:cs="Times New Roman"/>
                <w:color w:val="auto"/>
                <w:sz w:val="24"/>
                <w:szCs w:val="24"/>
                <w:lang w:eastAsia="en-US"/>
              </w:rPr>
            </w:pPr>
            <w:r w:rsidRPr="0090662B">
              <w:rPr>
                <w:rFonts w:ascii="Times New Roman" w:eastAsia="Times New Roman" w:hAnsi="Times New Roman" w:cs="Times New Roman"/>
                <w:color w:val="auto"/>
                <w:sz w:val="24"/>
                <w:szCs w:val="24"/>
                <w:lang w:eastAsia="en-US"/>
              </w:rPr>
              <w:t>Hủy gói Ngày dịch</w:t>
            </w:r>
            <w:r>
              <w:rPr>
                <w:rFonts w:ascii="Times New Roman" w:eastAsia="Times New Roman" w:hAnsi="Times New Roman" w:cs="Times New Roman"/>
                <w:color w:val="auto"/>
                <w:sz w:val="24"/>
                <w:szCs w:val="24"/>
                <w:lang w:eastAsia="en-US"/>
              </w:rPr>
              <w:t xml:space="preserve"> vụ</w:t>
            </w:r>
          </w:p>
        </w:tc>
      </w:tr>
      <w:tr w:rsidR="004D4C99" w:rsidRPr="0090662B" w14:paraId="3037A98B" w14:textId="77777777" w:rsidTr="00057B0B">
        <w:trPr>
          <w:trHeight w:val="99"/>
        </w:trPr>
        <w:tc>
          <w:tcPr>
            <w:tcW w:w="773" w:type="dxa"/>
            <w:tcBorders>
              <w:top w:val="single" w:sz="4" w:space="0" w:color="000000"/>
              <w:left w:val="single" w:sz="4" w:space="0" w:color="000000"/>
              <w:bottom w:val="single" w:sz="4" w:space="0" w:color="000000"/>
            </w:tcBorders>
            <w:shd w:val="clear" w:color="auto" w:fill="auto"/>
            <w:vAlign w:val="center"/>
          </w:tcPr>
          <w:p w14:paraId="07B0CDAB" w14:textId="77777777" w:rsidR="004D4C99" w:rsidRPr="0090662B" w:rsidRDefault="004D4C99" w:rsidP="00057B0B">
            <w:pPr>
              <w:suppressAutoHyphens w:val="0"/>
              <w:spacing w:after="0"/>
              <w:jc w:val="center"/>
              <w:rPr>
                <w:rFonts w:ascii="Times New Roman" w:eastAsia="Times New Roman" w:hAnsi="Times New Roman" w:cs="Times New Roman"/>
                <w:color w:val="auto"/>
                <w:sz w:val="24"/>
                <w:szCs w:val="24"/>
              </w:rPr>
            </w:pPr>
            <w:r w:rsidRPr="0090662B">
              <w:rPr>
                <w:rFonts w:ascii="Times New Roman" w:eastAsia="Times New Roman" w:hAnsi="Times New Roman" w:cs="Times New Roman"/>
                <w:color w:val="auto"/>
                <w:sz w:val="24"/>
                <w:szCs w:val="24"/>
              </w:rPr>
              <w:t>3</w:t>
            </w:r>
          </w:p>
        </w:tc>
        <w:tc>
          <w:tcPr>
            <w:tcW w:w="2584" w:type="dxa"/>
            <w:tcBorders>
              <w:top w:val="single" w:sz="4" w:space="0" w:color="000000"/>
              <w:left w:val="single" w:sz="4" w:space="0" w:color="000000"/>
              <w:bottom w:val="single" w:sz="4" w:space="0" w:color="000000"/>
            </w:tcBorders>
            <w:shd w:val="clear" w:color="auto" w:fill="auto"/>
            <w:vAlign w:val="center"/>
          </w:tcPr>
          <w:p w14:paraId="24CEBDD7" w14:textId="77777777" w:rsidR="004D4C99" w:rsidRPr="00057B0B" w:rsidRDefault="00057B0B" w:rsidP="004D4C99">
            <w:pPr>
              <w:suppressAutoHyphens w:val="0"/>
              <w:spacing w:after="0"/>
              <w:rPr>
                <w:rFonts w:ascii="Times New Roman" w:eastAsia="Times New Roman" w:hAnsi="Times New Roman" w:cs="Times New Roman"/>
                <w:color w:val="auto"/>
                <w:sz w:val="24"/>
                <w:szCs w:val="24"/>
                <w:lang w:eastAsia="en-US"/>
              </w:rPr>
            </w:pPr>
            <w:r>
              <w:rPr>
                <w:rFonts w:ascii="Times New Roman" w:eastAsia="Times New Roman" w:hAnsi="Times New Roman" w:cs="Times New Roman"/>
                <w:color w:val="auto"/>
                <w:sz w:val="24"/>
                <w:szCs w:val="24"/>
                <w:lang w:eastAsia="en-US"/>
              </w:rPr>
              <w:t>MUA, MUA5, MUA10</w:t>
            </w:r>
          </w:p>
        </w:tc>
        <w:tc>
          <w:tcPr>
            <w:tcW w:w="503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5594BC" w14:textId="77777777" w:rsidR="004D4C99" w:rsidRPr="00057B0B" w:rsidRDefault="00057B0B" w:rsidP="004D4C99">
            <w:pPr>
              <w:suppressAutoHyphens w:val="0"/>
              <w:spacing w:after="0"/>
              <w:rPr>
                <w:rFonts w:ascii="Times New Roman" w:eastAsia="Times New Roman" w:hAnsi="Times New Roman" w:cs="Times New Roman"/>
                <w:color w:val="auto"/>
                <w:sz w:val="24"/>
                <w:szCs w:val="24"/>
                <w:lang w:eastAsia="en-US"/>
              </w:rPr>
            </w:pPr>
            <w:r>
              <w:rPr>
                <w:rFonts w:ascii="Times New Roman" w:eastAsia="Times New Roman" w:hAnsi="Times New Roman" w:cs="Times New Roman"/>
                <w:color w:val="auto"/>
                <w:sz w:val="24"/>
                <w:szCs w:val="24"/>
                <w:lang w:eastAsia="en-US"/>
              </w:rPr>
              <w:t>Mua gói câu hỏi dịch vụ</w:t>
            </w:r>
          </w:p>
        </w:tc>
      </w:tr>
      <w:tr w:rsidR="00057B0B" w:rsidRPr="0090662B" w14:paraId="4AC674D5" w14:textId="77777777" w:rsidTr="00057B0B">
        <w:trPr>
          <w:trHeight w:val="99"/>
        </w:trPr>
        <w:tc>
          <w:tcPr>
            <w:tcW w:w="773" w:type="dxa"/>
            <w:tcBorders>
              <w:top w:val="single" w:sz="4" w:space="0" w:color="000000"/>
              <w:left w:val="single" w:sz="4" w:space="0" w:color="000000"/>
              <w:bottom w:val="single" w:sz="4" w:space="0" w:color="000000"/>
            </w:tcBorders>
            <w:shd w:val="clear" w:color="auto" w:fill="auto"/>
            <w:vAlign w:val="center"/>
          </w:tcPr>
          <w:p w14:paraId="62700AA4" w14:textId="77777777" w:rsidR="00057B0B" w:rsidRPr="0090662B" w:rsidRDefault="00057B0B" w:rsidP="00057B0B">
            <w:pPr>
              <w:suppressAutoHyphens w:val="0"/>
              <w:spacing w:after="0"/>
              <w:jc w:val="center"/>
              <w:rPr>
                <w:rFonts w:ascii="Times New Roman" w:eastAsia="Times New Roman" w:hAnsi="Times New Roman" w:cs="Times New Roman"/>
                <w:color w:val="auto"/>
                <w:sz w:val="24"/>
                <w:szCs w:val="24"/>
              </w:rPr>
            </w:pPr>
            <w:r w:rsidRPr="0090662B">
              <w:rPr>
                <w:rFonts w:ascii="Times New Roman" w:eastAsia="Times New Roman" w:hAnsi="Times New Roman" w:cs="Times New Roman"/>
                <w:color w:val="auto"/>
                <w:sz w:val="24"/>
                <w:szCs w:val="24"/>
              </w:rPr>
              <w:t>4</w:t>
            </w:r>
          </w:p>
        </w:tc>
        <w:tc>
          <w:tcPr>
            <w:tcW w:w="2584" w:type="dxa"/>
            <w:tcBorders>
              <w:top w:val="single" w:sz="4" w:space="0" w:color="000000"/>
              <w:left w:val="single" w:sz="4" w:space="0" w:color="000000"/>
              <w:bottom w:val="single" w:sz="4" w:space="0" w:color="000000"/>
            </w:tcBorders>
            <w:shd w:val="clear" w:color="auto" w:fill="auto"/>
            <w:vAlign w:val="center"/>
          </w:tcPr>
          <w:p w14:paraId="7F552AEA" w14:textId="77777777" w:rsidR="00057B0B" w:rsidRPr="0090662B" w:rsidRDefault="00057B0B" w:rsidP="00057B0B">
            <w:pPr>
              <w:suppressAutoHyphens w:val="0"/>
              <w:spacing w:after="0"/>
              <w:rPr>
                <w:rFonts w:ascii="Times New Roman" w:eastAsia="Times New Roman" w:hAnsi="Times New Roman" w:cs="Times New Roman"/>
                <w:color w:val="auto"/>
                <w:sz w:val="24"/>
                <w:szCs w:val="24"/>
                <w:lang w:eastAsia="en-US"/>
              </w:rPr>
            </w:pPr>
            <w:r w:rsidRPr="0090662B">
              <w:rPr>
                <w:rFonts w:ascii="Times New Roman" w:eastAsia="Times New Roman" w:hAnsi="Times New Roman" w:cs="Times New Roman"/>
                <w:color w:val="auto"/>
                <w:sz w:val="24"/>
                <w:szCs w:val="24"/>
                <w:lang w:eastAsia="en-US"/>
              </w:rPr>
              <w:t>HD</w:t>
            </w:r>
          </w:p>
        </w:tc>
        <w:tc>
          <w:tcPr>
            <w:tcW w:w="503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5C3E16" w14:textId="77777777" w:rsidR="00057B0B" w:rsidRPr="0090662B" w:rsidRDefault="00057B0B" w:rsidP="00057B0B">
            <w:pPr>
              <w:suppressAutoHyphens w:val="0"/>
              <w:spacing w:after="0"/>
              <w:rPr>
                <w:rFonts w:ascii="Times New Roman" w:hAnsi="Times New Roman" w:cs="Times New Roman"/>
                <w:color w:val="auto"/>
                <w:sz w:val="24"/>
                <w:szCs w:val="24"/>
              </w:rPr>
            </w:pPr>
            <w:r w:rsidRPr="0090662B">
              <w:rPr>
                <w:rFonts w:ascii="Times New Roman" w:eastAsia="Times New Roman" w:hAnsi="Times New Roman" w:cs="Times New Roman"/>
                <w:color w:val="auto"/>
                <w:sz w:val="24"/>
                <w:szCs w:val="24"/>
                <w:lang w:eastAsia="en-US"/>
              </w:rPr>
              <w:t>Lấy hướng dẫn dịch vụ Ringring</w:t>
            </w:r>
          </w:p>
        </w:tc>
      </w:tr>
    </w:tbl>
    <w:p w14:paraId="67B527D4" w14:textId="77777777" w:rsidR="003F2D46" w:rsidRPr="0090662B" w:rsidRDefault="003F2D46" w:rsidP="00B81B24">
      <w:pPr>
        <w:numPr>
          <w:ilvl w:val="1"/>
          <w:numId w:val="5"/>
        </w:numPr>
        <w:suppressAutoHyphens w:val="0"/>
        <w:spacing w:after="240"/>
        <w:rPr>
          <w:rFonts w:ascii="Times New Roman" w:hAnsi="Times New Roman" w:cs="Times New Roman"/>
          <w:color w:val="auto"/>
        </w:rPr>
      </w:pPr>
      <w:r w:rsidRPr="0090662B">
        <w:rPr>
          <w:rFonts w:ascii="Times New Roman" w:eastAsia="Times New Roman" w:hAnsi="Times New Roman" w:cs="Times New Roman"/>
          <w:b/>
          <w:color w:val="auto"/>
          <w:sz w:val="26"/>
          <w:szCs w:val="26"/>
          <w:lang w:eastAsia="en-US"/>
        </w:rPr>
        <w:lastRenderedPageBreak/>
        <w:t>Flow forward MO do đối tác xử lý</w:t>
      </w:r>
    </w:p>
    <w:p w14:paraId="2BC5D625" w14:textId="77777777" w:rsidR="003F2D46" w:rsidRPr="0090662B" w:rsidRDefault="003F2D46">
      <w:pPr>
        <w:spacing w:after="0"/>
        <w:jc w:val="center"/>
        <w:rPr>
          <w:rFonts w:ascii="Times New Roman" w:eastAsia="Times New Roman" w:hAnsi="Times New Roman" w:cs="Times New Roman"/>
          <w:b/>
          <w:color w:val="auto"/>
          <w:sz w:val="28"/>
          <w:szCs w:val="28"/>
          <w:lang w:eastAsia="en-US"/>
        </w:rPr>
      </w:pPr>
      <w:r w:rsidRPr="0090662B">
        <w:rPr>
          <w:rFonts w:ascii="Times New Roman" w:hAnsi="Times New Roman" w:cs="Times New Roman"/>
          <w:color w:val="auto"/>
        </w:rPr>
        <w:object w:dxaOrig="13169" w:dyaOrig="10077" w14:anchorId="3540FF04">
          <v:shape id="_x0000_i1032" type="#_x0000_t75" style="width:453.75pt;height:346.5pt" o:ole="" filled="t">
            <v:fill color2="black"/>
            <v:imagedata r:id="rId21" o:title=""/>
          </v:shape>
          <o:OLEObject Type="Embed" ProgID="Visio.Drawing.11" ShapeID="_x0000_i1032" DrawAspect="Content" ObjectID="_1619297610" r:id="rId22"/>
        </w:object>
      </w:r>
    </w:p>
    <w:p w14:paraId="5FB51305" w14:textId="77777777" w:rsidR="003F2D46" w:rsidRPr="0090662B" w:rsidRDefault="003F2D46">
      <w:pPr>
        <w:suppressAutoHyphens w:val="0"/>
        <w:spacing w:after="240"/>
        <w:ind w:left="720" w:hanging="720"/>
        <w:rPr>
          <w:rFonts w:ascii="Times New Roman" w:eastAsia="Times New Roman" w:hAnsi="Times New Roman" w:cs="Times New Roman"/>
          <w:b/>
          <w:color w:val="auto"/>
          <w:sz w:val="20"/>
          <w:szCs w:val="20"/>
          <w:lang w:eastAsia="en-US"/>
        </w:rPr>
      </w:pPr>
      <w:r w:rsidRPr="0090662B">
        <w:rPr>
          <w:rFonts w:ascii="Times New Roman" w:eastAsia="Times New Roman" w:hAnsi="Times New Roman" w:cs="Times New Roman"/>
          <w:b/>
          <w:color w:val="auto"/>
          <w:sz w:val="28"/>
          <w:szCs w:val="28"/>
          <w:lang w:eastAsia="en-US"/>
        </w:rPr>
        <w:t xml:space="preserve">       Các cú pháp CP xử lý:</w:t>
      </w:r>
    </w:p>
    <w:tbl>
      <w:tblPr>
        <w:tblW w:w="0" w:type="auto"/>
        <w:tblInd w:w="685" w:type="dxa"/>
        <w:tblLayout w:type="fixed"/>
        <w:tblLook w:val="0000" w:firstRow="0" w:lastRow="0" w:firstColumn="0" w:lastColumn="0" w:noHBand="0" w:noVBand="0"/>
      </w:tblPr>
      <w:tblGrid>
        <w:gridCol w:w="664"/>
        <w:gridCol w:w="2693"/>
        <w:gridCol w:w="5032"/>
      </w:tblGrid>
      <w:tr w:rsidR="003F2D46" w:rsidRPr="0090662B" w14:paraId="5311857B" w14:textId="77777777">
        <w:trPr>
          <w:trHeight w:val="241"/>
        </w:trPr>
        <w:tc>
          <w:tcPr>
            <w:tcW w:w="664" w:type="dxa"/>
            <w:tcBorders>
              <w:top w:val="single" w:sz="4" w:space="0" w:color="000000"/>
              <w:left w:val="single" w:sz="4" w:space="0" w:color="000000"/>
              <w:bottom w:val="single" w:sz="4" w:space="0" w:color="000000"/>
            </w:tcBorders>
            <w:shd w:val="clear" w:color="auto" w:fill="auto"/>
            <w:vAlign w:val="center"/>
          </w:tcPr>
          <w:p w14:paraId="40A78EE4" w14:textId="77777777" w:rsidR="003F2D46" w:rsidRPr="0090662B" w:rsidRDefault="003F2D46">
            <w:pPr>
              <w:suppressAutoHyphens w:val="0"/>
              <w:spacing w:after="0"/>
              <w:jc w:val="center"/>
              <w:rPr>
                <w:rFonts w:ascii="Times New Roman" w:eastAsia="Times New Roman" w:hAnsi="Times New Roman" w:cs="Times New Roman"/>
                <w:b/>
                <w:color w:val="auto"/>
                <w:sz w:val="20"/>
                <w:szCs w:val="20"/>
                <w:lang w:eastAsia="en-US"/>
              </w:rPr>
            </w:pPr>
            <w:r w:rsidRPr="0090662B">
              <w:rPr>
                <w:rFonts w:ascii="Times New Roman" w:eastAsia="Times New Roman" w:hAnsi="Times New Roman" w:cs="Times New Roman"/>
                <w:b/>
                <w:color w:val="auto"/>
                <w:sz w:val="20"/>
                <w:szCs w:val="20"/>
                <w:lang w:eastAsia="en-US"/>
              </w:rPr>
              <w:t>STT</w:t>
            </w:r>
          </w:p>
        </w:tc>
        <w:tc>
          <w:tcPr>
            <w:tcW w:w="2693" w:type="dxa"/>
            <w:tcBorders>
              <w:top w:val="single" w:sz="4" w:space="0" w:color="000000"/>
              <w:left w:val="single" w:sz="4" w:space="0" w:color="000000"/>
              <w:bottom w:val="single" w:sz="4" w:space="0" w:color="000000"/>
            </w:tcBorders>
            <w:shd w:val="clear" w:color="auto" w:fill="auto"/>
            <w:vAlign w:val="center"/>
          </w:tcPr>
          <w:p w14:paraId="7721A621" w14:textId="77777777" w:rsidR="003F2D46" w:rsidRPr="0090662B" w:rsidRDefault="003F2D46">
            <w:pPr>
              <w:suppressAutoHyphens w:val="0"/>
              <w:spacing w:after="0"/>
              <w:jc w:val="center"/>
              <w:rPr>
                <w:rFonts w:ascii="Times New Roman" w:eastAsia="Times New Roman" w:hAnsi="Times New Roman" w:cs="Times New Roman"/>
                <w:b/>
                <w:color w:val="auto"/>
                <w:sz w:val="20"/>
                <w:szCs w:val="20"/>
                <w:lang w:eastAsia="en-US"/>
              </w:rPr>
            </w:pPr>
            <w:r w:rsidRPr="0090662B">
              <w:rPr>
                <w:rFonts w:ascii="Times New Roman" w:eastAsia="Times New Roman" w:hAnsi="Times New Roman" w:cs="Times New Roman"/>
                <w:b/>
                <w:color w:val="auto"/>
                <w:sz w:val="20"/>
                <w:szCs w:val="20"/>
                <w:lang w:eastAsia="en-US"/>
              </w:rPr>
              <w:t>Cú pháp</w:t>
            </w:r>
          </w:p>
        </w:tc>
        <w:tc>
          <w:tcPr>
            <w:tcW w:w="503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EF3001" w14:textId="77777777" w:rsidR="003F2D46" w:rsidRPr="0090662B" w:rsidRDefault="003F2D46">
            <w:pPr>
              <w:suppressAutoHyphens w:val="0"/>
              <w:spacing w:after="0"/>
              <w:jc w:val="center"/>
              <w:rPr>
                <w:rFonts w:ascii="Times New Roman" w:hAnsi="Times New Roman" w:cs="Times New Roman"/>
                <w:color w:val="auto"/>
              </w:rPr>
            </w:pPr>
            <w:r w:rsidRPr="0090662B">
              <w:rPr>
                <w:rFonts w:ascii="Times New Roman" w:eastAsia="Times New Roman" w:hAnsi="Times New Roman" w:cs="Times New Roman"/>
                <w:b/>
                <w:color w:val="auto"/>
                <w:sz w:val="20"/>
                <w:szCs w:val="20"/>
                <w:lang w:eastAsia="en-US"/>
              </w:rPr>
              <w:t>Mô tả</w:t>
            </w:r>
          </w:p>
        </w:tc>
      </w:tr>
      <w:tr w:rsidR="003F2D46" w:rsidRPr="0090662B" w14:paraId="50A4C1F2" w14:textId="77777777">
        <w:trPr>
          <w:trHeight w:val="99"/>
        </w:trPr>
        <w:tc>
          <w:tcPr>
            <w:tcW w:w="664" w:type="dxa"/>
            <w:tcBorders>
              <w:top w:val="single" w:sz="4" w:space="0" w:color="000000"/>
              <w:left w:val="single" w:sz="4" w:space="0" w:color="000000"/>
              <w:bottom w:val="single" w:sz="4" w:space="0" w:color="000000"/>
            </w:tcBorders>
            <w:shd w:val="clear" w:color="auto" w:fill="auto"/>
            <w:vAlign w:val="center"/>
          </w:tcPr>
          <w:p w14:paraId="623AA7D5" w14:textId="77777777" w:rsidR="003F2D46" w:rsidRPr="0090662B" w:rsidRDefault="003F2D46">
            <w:pPr>
              <w:suppressAutoHyphens w:val="0"/>
              <w:spacing w:after="0"/>
              <w:rPr>
                <w:rFonts w:ascii="Times New Roman" w:eastAsia="Times New Roman" w:hAnsi="Times New Roman" w:cs="Times New Roman"/>
                <w:color w:val="auto"/>
                <w:sz w:val="20"/>
                <w:szCs w:val="20"/>
                <w:lang w:eastAsia="en-US"/>
              </w:rPr>
            </w:pPr>
            <w:r w:rsidRPr="0090662B">
              <w:rPr>
                <w:rFonts w:ascii="Times New Roman" w:eastAsia="Times New Roman" w:hAnsi="Times New Roman" w:cs="Times New Roman"/>
                <w:color w:val="auto"/>
                <w:sz w:val="20"/>
                <w:szCs w:val="20"/>
                <w:lang w:eastAsia="en-US"/>
              </w:rPr>
              <w:t>1</w:t>
            </w:r>
          </w:p>
        </w:tc>
        <w:tc>
          <w:tcPr>
            <w:tcW w:w="2693" w:type="dxa"/>
            <w:tcBorders>
              <w:top w:val="single" w:sz="4" w:space="0" w:color="000000"/>
              <w:left w:val="single" w:sz="4" w:space="0" w:color="000000"/>
              <w:bottom w:val="single" w:sz="4" w:space="0" w:color="000000"/>
            </w:tcBorders>
            <w:shd w:val="clear" w:color="auto" w:fill="auto"/>
            <w:vAlign w:val="center"/>
          </w:tcPr>
          <w:p w14:paraId="7F4582A6" w14:textId="77777777" w:rsidR="003F2D46" w:rsidRPr="0090662B" w:rsidRDefault="009359B4">
            <w:pPr>
              <w:suppressAutoHyphens w:val="0"/>
              <w:spacing w:after="0"/>
              <w:rPr>
                <w:rFonts w:ascii="Times New Roman" w:eastAsia="Times New Roman" w:hAnsi="Times New Roman" w:cs="Times New Roman"/>
                <w:color w:val="auto"/>
                <w:sz w:val="20"/>
                <w:szCs w:val="20"/>
                <w:lang w:eastAsia="en-US"/>
              </w:rPr>
            </w:pPr>
            <w:r>
              <w:rPr>
                <w:rFonts w:ascii="Times New Roman" w:eastAsia="Times New Roman" w:hAnsi="Times New Roman" w:cs="Times New Roman"/>
                <w:color w:val="auto"/>
                <w:sz w:val="20"/>
                <w:szCs w:val="20"/>
                <w:lang w:eastAsia="en-US"/>
              </w:rPr>
              <w:t>Các cú pháp ngoài MPS xử lý</w:t>
            </w:r>
          </w:p>
        </w:tc>
        <w:tc>
          <w:tcPr>
            <w:tcW w:w="503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B20634" w14:textId="77777777" w:rsidR="003F2D46" w:rsidRPr="0090662B" w:rsidRDefault="009359B4">
            <w:pPr>
              <w:suppressAutoHyphens w:val="0"/>
              <w:spacing w:after="0"/>
              <w:rPr>
                <w:rFonts w:ascii="Times New Roman" w:hAnsi="Times New Roman" w:cs="Times New Roman"/>
                <w:color w:val="auto"/>
              </w:rPr>
            </w:pPr>
            <w:r>
              <w:rPr>
                <w:rFonts w:ascii="Times New Roman" w:eastAsia="Times New Roman" w:hAnsi="Times New Roman" w:cs="Times New Roman"/>
                <w:color w:val="auto"/>
                <w:sz w:val="20"/>
                <w:szCs w:val="20"/>
                <w:lang w:eastAsia="en-US"/>
              </w:rPr>
              <w:t>Các cú pháp ngoài MPS xử lý</w:t>
            </w:r>
          </w:p>
        </w:tc>
      </w:tr>
      <w:tr w:rsidR="003F2D46" w:rsidRPr="0090662B" w14:paraId="37D123B6" w14:textId="77777777" w:rsidTr="004D4C99">
        <w:trPr>
          <w:trHeight w:val="296"/>
        </w:trPr>
        <w:tc>
          <w:tcPr>
            <w:tcW w:w="664" w:type="dxa"/>
            <w:tcBorders>
              <w:top w:val="single" w:sz="4" w:space="0" w:color="000000"/>
              <w:left w:val="single" w:sz="4" w:space="0" w:color="000000"/>
              <w:bottom w:val="single" w:sz="4" w:space="0" w:color="000000"/>
            </w:tcBorders>
            <w:shd w:val="clear" w:color="auto" w:fill="auto"/>
            <w:vAlign w:val="center"/>
          </w:tcPr>
          <w:p w14:paraId="5BB13E93" w14:textId="77777777" w:rsidR="003F2D46" w:rsidRPr="0090662B" w:rsidRDefault="003F2D46">
            <w:pPr>
              <w:suppressAutoHyphens w:val="0"/>
              <w:spacing w:after="0"/>
              <w:rPr>
                <w:rFonts w:ascii="Times New Roman" w:eastAsia="Times New Roman" w:hAnsi="Times New Roman" w:cs="Times New Roman"/>
                <w:color w:val="auto"/>
                <w:sz w:val="20"/>
                <w:szCs w:val="20"/>
                <w:lang w:eastAsia="en-US"/>
              </w:rPr>
            </w:pPr>
            <w:r w:rsidRPr="0090662B">
              <w:rPr>
                <w:rFonts w:ascii="Times New Roman" w:eastAsia="Times New Roman" w:hAnsi="Times New Roman" w:cs="Times New Roman"/>
                <w:color w:val="auto"/>
                <w:sz w:val="20"/>
                <w:szCs w:val="20"/>
                <w:lang w:eastAsia="en-US"/>
              </w:rPr>
              <w:t>2</w:t>
            </w:r>
          </w:p>
        </w:tc>
        <w:tc>
          <w:tcPr>
            <w:tcW w:w="2693" w:type="dxa"/>
            <w:tcBorders>
              <w:top w:val="single" w:sz="4" w:space="0" w:color="000000"/>
              <w:left w:val="single" w:sz="4" w:space="0" w:color="000000"/>
              <w:bottom w:val="single" w:sz="4" w:space="0" w:color="000000"/>
            </w:tcBorders>
            <w:shd w:val="clear" w:color="auto" w:fill="auto"/>
            <w:vAlign w:val="center"/>
          </w:tcPr>
          <w:p w14:paraId="39BA6931" w14:textId="77777777" w:rsidR="003F2D46" w:rsidRPr="0090662B" w:rsidRDefault="003F2D46">
            <w:pPr>
              <w:suppressAutoHyphens w:val="0"/>
              <w:spacing w:after="0"/>
              <w:rPr>
                <w:rFonts w:ascii="Times New Roman" w:eastAsia="Times New Roman" w:hAnsi="Times New Roman" w:cs="Times New Roman"/>
                <w:color w:val="auto"/>
                <w:sz w:val="20"/>
                <w:szCs w:val="20"/>
                <w:lang w:eastAsia="en-US"/>
              </w:rPr>
            </w:pPr>
          </w:p>
        </w:tc>
        <w:tc>
          <w:tcPr>
            <w:tcW w:w="503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6243D5" w14:textId="77777777" w:rsidR="003F2D46" w:rsidRPr="0090662B" w:rsidRDefault="003F2D46">
            <w:pPr>
              <w:suppressAutoHyphens w:val="0"/>
              <w:spacing w:after="0"/>
              <w:rPr>
                <w:rFonts w:ascii="Times New Roman" w:hAnsi="Times New Roman" w:cs="Times New Roman"/>
                <w:color w:val="auto"/>
              </w:rPr>
            </w:pPr>
          </w:p>
        </w:tc>
      </w:tr>
    </w:tbl>
    <w:p w14:paraId="6D53D515" w14:textId="77777777" w:rsidR="006731AB" w:rsidRDefault="006731AB" w:rsidP="001F3C17">
      <w:pPr>
        <w:suppressAutoHyphens w:val="0"/>
        <w:spacing w:after="240"/>
        <w:ind w:left="1350"/>
        <w:rPr>
          <w:rFonts w:ascii="Times New Roman" w:eastAsia="Times New Roman" w:hAnsi="Times New Roman" w:cs="Times New Roman"/>
          <w:b/>
          <w:color w:val="auto"/>
          <w:sz w:val="26"/>
          <w:szCs w:val="26"/>
          <w:lang w:eastAsia="en-US"/>
        </w:rPr>
      </w:pPr>
    </w:p>
    <w:p w14:paraId="442269E9" w14:textId="77777777" w:rsidR="003F2D46" w:rsidRPr="0090662B" w:rsidRDefault="006731AB" w:rsidP="00B81B24">
      <w:pPr>
        <w:numPr>
          <w:ilvl w:val="1"/>
          <w:numId w:val="5"/>
        </w:numPr>
        <w:suppressAutoHyphens w:val="0"/>
        <w:spacing w:after="240"/>
        <w:ind w:hanging="357"/>
        <w:rPr>
          <w:rFonts w:ascii="Times New Roman" w:hAnsi="Times New Roman" w:cs="Times New Roman"/>
          <w:color w:val="auto"/>
        </w:rPr>
      </w:pPr>
      <w:r>
        <w:rPr>
          <w:rFonts w:ascii="Times New Roman" w:eastAsia="Times New Roman" w:hAnsi="Times New Roman" w:cs="Times New Roman"/>
          <w:b/>
          <w:color w:val="auto"/>
          <w:sz w:val="26"/>
          <w:szCs w:val="26"/>
          <w:lang w:eastAsia="en-US"/>
        </w:rPr>
        <w:br w:type="page"/>
      </w:r>
      <w:r w:rsidR="003F2D46" w:rsidRPr="0090662B">
        <w:rPr>
          <w:rFonts w:ascii="Times New Roman" w:eastAsia="Times New Roman" w:hAnsi="Times New Roman" w:cs="Times New Roman"/>
          <w:b/>
          <w:color w:val="auto"/>
          <w:sz w:val="26"/>
          <w:szCs w:val="26"/>
          <w:lang w:eastAsia="en-US"/>
        </w:rPr>
        <w:lastRenderedPageBreak/>
        <w:t>Flow trừ cước gia hạn</w:t>
      </w:r>
    </w:p>
    <w:p w14:paraId="7745DD0B" w14:textId="77777777" w:rsidR="003F2D46" w:rsidRPr="0090662B" w:rsidRDefault="003F2D46">
      <w:pPr>
        <w:suppressAutoHyphens w:val="0"/>
        <w:spacing w:after="240"/>
        <w:ind w:left="720" w:hanging="720"/>
        <w:jc w:val="center"/>
        <w:rPr>
          <w:rFonts w:ascii="Times New Roman" w:hAnsi="Times New Roman" w:cs="Times New Roman"/>
          <w:color w:val="auto"/>
        </w:rPr>
      </w:pPr>
      <w:r w:rsidRPr="0090662B">
        <w:rPr>
          <w:rFonts w:ascii="Times New Roman" w:hAnsi="Times New Roman" w:cs="Times New Roman"/>
          <w:color w:val="auto"/>
        </w:rPr>
        <w:object w:dxaOrig="14322" w:dyaOrig="17994" w14:anchorId="1983FDB8">
          <v:shape id="_x0000_i1033" type="#_x0000_t75" style="width:453.75pt;height:570.75pt" o:ole="" filled="t">
            <v:fill color2="black"/>
            <v:imagedata r:id="rId23" o:title=""/>
          </v:shape>
          <o:OLEObject Type="Embed" ProgID="Visio.Drawing.11" ShapeID="_x0000_i1033" DrawAspect="Content" ObjectID="_1619297611" r:id="rId24"/>
        </w:object>
      </w:r>
    </w:p>
    <w:p w14:paraId="4E3DE130" w14:textId="01974DD3" w:rsidR="003F2D46" w:rsidRPr="0090662B" w:rsidRDefault="006552E2">
      <w:pPr>
        <w:pStyle w:val="ColorfulList-Accent11"/>
        <w:pageBreakBefore/>
        <w:spacing w:after="120" w:line="100" w:lineRule="atLeast"/>
        <w:ind w:left="750" w:hanging="750"/>
        <w:rPr>
          <w:rFonts w:ascii="Times New Roman" w:hAnsi="Times New Roman" w:cs="Times New Roman"/>
          <w:b/>
          <w:color w:val="auto"/>
          <w:sz w:val="24"/>
          <w:szCs w:val="24"/>
        </w:rPr>
      </w:pPr>
      <w:r>
        <w:rPr>
          <w:rFonts w:ascii="Times New Roman" w:hAnsi="Times New Roman" w:cs="Times New Roman"/>
          <w:b/>
          <w:color w:val="auto"/>
          <w:sz w:val="26"/>
          <w:szCs w:val="26"/>
        </w:rPr>
        <w:lastRenderedPageBreak/>
        <w:t>7</w:t>
      </w:r>
      <w:r w:rsidR="003F2D46" w:rsidRPr="0090662B">
        <w:rPr>
          <w:rFonts w:ascii="Times New Roman" w:hAnsi="Times New Roman" w:cs="Times New Roman"/>
          <w:b/>
          <w:color w:val="auto"/>
          <w:sz w:val="26"/>
          <w:szCs w:val="26"/>
        </w:rPr>
        <w:t>.</w:t>
      </w:r>
      <w:r w:rsidR="003F2D46" w:rsidRPr="0090662B">
        <w:rPr>
          <w:rFonts w:ascii="Times New Roman" w:eastAsia="Calibri" w:hAnsi="Times New Roman" w:cs="Times New Roman"/>
          <w:color w:val="auto"/>
        </w:rPr>
        <w:t xml:space="preserve"> </w:t>
      </w:r>
      <w:r w:rsidR="003F2D46" w:rsidRPr="0090662B">
        <w:rPr>
          <w:rFonts w:ascii="Times New Roman" w:hAnsi="Times New Roman" w:cs="Times New Roman"/>
          <w:b/>
          <w:color w:val="auto"/>
          <w:sz w:val="26"/>
          <w:szCs w:val="26"/>
        </w:rPr>
        <w:t>Các nội dung khác</w:t>
      </w:r>
    </w:p>
    <w:tbl>
      <w:tblPr>
        <w:tblW w:w="0" w:type="auto"/>
        <w:tblInd w:w="93" w:type="dxa"/>
        <w:tblLayout w:type="fixed"/>
        <w:tblCellMar>
          <w:left w:w="93" w:type="dxa"/>
        </w:tblCellMar>
        <w:tblLook w:val="0000" w:firstRow="0" w:lastRow="0" w:firstColumn="0" w:lastColumn="0" w:noHBand="0" w:noVBand="0"/>
      </w:tblPr>
      <w:tblGrid>
        <w:gridCol w:w="695"/>
        <w:gridCol w:w="1260"/>
        <w:gridCol w:w="6329"/>
        <w:gridCol w:w="858"/>
      </w:tblGrid>
      <w:tr w:rsidR="00F7022D" w:rsidRPr="0090662B" w14:paraId="6D52FBB6" w14:textId="77777777" w:rsidTr="000B482D">
        <w:trPr>
          <w:trHeight w:val="530"/>
        </w:trPr>
        <w:tc>
          <w:tcPr>
            <w:tcW w:w="695" w:type="dxa"/>
            <w:tcBorders>
              <w:top w:val="single" w:sz="4" w:space="0" w:color="808080"/>
              <w:left w:val="single" w:sz="4" w:space="0" w:color="808080"/>
              <w:bottom w:val="single" w:sz="4" w:space="0" w:color="808080"/>
            </w:tcBorders>
            <w:shd w:val="clear" w:color="auto" w:fill="D9D9D9"/>
            <w:vAlign w:val="center"/>
          </w:tcPr>
          <w:p w14:paraId="36F4C162" w14:textId="77777777" w:rsidR="00F7022D" w:rsidRPr="0090662B" w:rsidRDefault="00F7022D" w:rsidP="000B482D">
            <w:pPr>
              <w:pStyle w:val="ListParagraph"/>
              <w:spacing w:after="0" w:line="100" w:lineRule="atLeast"/>
              <w:ind w:left="0"/>
              <w:jc w:val="center"/>
              <w:rPr>
                <w:rFonts w:ascii="Times New Roman" w:hAnsi="Times New Roman" w:cs="Times New Roman"/>
                <w:b/>
                <w:color w:val="auto"/>
                <w:sz w:val="24"/>
                <w:szCs w:val="24"/>
              </w:rPr>
            </w:pPr>
            <w:r w:rsidRPr="0090662B">
              <w:rPr>
                <w:rFonts w:ascii="Times New Roman" w:hAnsi="Times New Roman" w:cs="Times New Roman"/>
                <w:b/>
                <w:color w:val="auto"/>
                <w:sz w:val="24"/>
                <w:szCs w:val="24"/>
              </w:rPr>
              <w:t>No</w:t>
            </w:r>
          </w:p>
        </w:tc>
        <w:tc>
          <w:tcPr>
            <w:tcW w:w="1260" w:type="dxa"/>
            <w:tcBorders>
              <w:top w:val="single" w:sz="4" w:space="0" w:color="808080"/>
              <w:left w:val="single" w:sz="4" w:space="0" w:color="808080"/>
              <w:bottom w:val="single" w:sz="4" w:space="0" w:color="808080"/>
            </w:tcBorders>
            <w:shd w:val="clear" w:color="auto" w:fill="D9D9D9"/>
            <w:vAlign w:val="center"/>
          </w:tcPr>
          <w:p w14:paraId="66ABA95C" w14:textId="77777777" w:rsidR="00F7022D" w:rsidRPr="0090662B" w:rsidRDefault="00F7022D" w:rsidP="000B482D">
            <w:pPr>
              <w:pStyle w:val="ListParagraph"/>
              <w:spacing w:after="0" w:line="100" w:lineRule="atLeast"/>
              <w:ind w:left="0"/>
              <w:jc w:val="center"/>
              <w:rPr>
                <w:rFonts w:ascii="Times New Roman" w:hAnsi="Times New Roman" w:cs="Times New Roman"/>
                <w:b/>
                <w:color w:val="auto"/>
                <w:sz w:val="24"/>
                <w:szCs w:val="24"/>
              </w:rPr>
            </w:pPr>
            <w:r w:rsidRPr="0090662B">
              <w:rPr>
                <w:rFonts w:ascii="Times New Roman" w:hAnsi="Times New Roman" w:cs="Times New Roman"/>
                <w:b/>
                <w:color w:val="auto"/>
                <w:sz w:val="24"/>
                <w:szCs w:val="24"/>
              </w:rPr>
              <w:t>Nội dung</w:t>
            </w:r>
          </w:p>
        </w:tc>
        <w:tc>
          <w:tcPr>
            <w:tcW w:w="6329" w:type="dxa"/>
            <w:tcBorders>
              <w:top w:val="single" w:sz="4" w:space="0" w:color="808080"/>
              <w:left w:val="single" w:sz="4" w:space="0" w:color="808080"/>
              <w:bottom w:val="single" w:sz="4" w:space="0" w:color="808080"/>
            </w:tcBorders>
            <w:shd w:val="clear" w:color="auto" w:fill="D9D9D9"/>
            <w:vAlign w:val="center"/>
          </w:tcPr>
          <w:p w14:paraId="628D29AD" w14:textId="77777777" w:rsidR="00F7022D" w:rsidRPr="0090662B" w:rsidRDefault="00F7022D" w:rsidP="000B482D">
            <w:pPr>
              <w:pStyle w:val="ListParagraph"/>
              <w:spacing w:after="0" w:line="100" w:lineRule="atLeast"/>
              <w:ind w:left="0"/>
              <w:jc w:val="center"/>
              <w:rPr>
                <w:rFonts w:ascii="Times New Roman" w:hAnsi="Times New Roman" w:cs="Times New Roman"/>
                <w:b/>
                <w:color w:val="auto"/>
                <w:sz w:val="24"/>
                <w:szCs w:val="24"/>
              </w:rPr>
            </w:pPr>
            <w:r w:rsidRPr="0090662B">
              <w:rPr>
                <w:rFonts w:ascii="Times New Roman" w:hAnsi="Times New Roman" w:cs="Times New Roman"/>
                <w:b/>
                <w:color w:val="auto"/>
                <w:sz w:val="24"/>
                <w:szCs w:val="24"/>
              </w:rPr>
              <w:t>Kết quả</w:t>
            </w:r>
          </w:p>
        </w:tc>
        <w:tc>
          <w:tcPr>
            <w:tcW w:w="858" w:type="dxa"/>
            <w:tcBorders>
              <w:top w:val="single" w:sz="4" w:space="0" w:color="808080"/>
              <w:left w:val="single" w:sz="4" w:space="0" w:color="808080"/>
              <w:bottom w:val="single" w:sz="4" w:space="0" w:color="808080"/>
              <w:right w:val="single" w:sz="4" w:space="0" w:color="808080"/>
            </w:tcBorders>
            <w:shd w:val="clear" w:color="auto" w:fill="D9D9D9"/>
          </w:tcPr>
          <w:p w14:paraId="5C84CA55" w14:textId="77777777" w:rsidR="00F7022D" w:rsidRPr="0090662B" w:rsidRDefault="00F7022D" w:rsidP="000B482D">
            <w:pPr>
              <w:pStyle w:val="ListParagraph"/>
              <w:spacing w:after="0" w:line="100" w:lineRule="atLeast"/>
              <w:ind w:left="0"/>
              <w:jc w:val="center"/>
              <w:rPr>
                <w:rFonts w:ascii="Times New Roman" w:hAnsi="Times New Roman" w:cs="Times New Roman"/>
                <w:color w:val="auto"/>
              </w:rPr>
            </w:pPr>
            <w:r w:rsidRPr="0090662B">
              <w:rPr>
                <w:rFonts w:ascii="Times New Roman" w:hAnsi="Times New Roman" w:cs="Times New Roman"/>
                <w:b/>
                <w:color w:val="auto"/>
                <w:sz w:val="24"/>
                <w:szCs w:val="24"/>
              </w:rPr>
              <w:t>Kiểm tra</w:t>
            </w:r>
          </w:p>
        </w:tc>
      </w:tr>
      <w:tr w:rsidR="00F7022D" w:rsidRPr="0090662B" w14:paraId="3C4F2AE7" w14:textId="77777777" w:rsidTr="000B482D">
        <w:trPr>
          <w:trHeight w:val="70"/>
        </w:trPr>
        <w:tc>
          <w:tcPr>
            <w:tcW w:w="695" w:type="dxa"/>
            <w:tcBorders>
              <w:top w:val="single" w:sz="4" w:space="0" w:color="808080"/>
              <w:left w:val="single" w:sz="4" w:space="0" w:color="808080"/>
              <w:bottom w:val="single" w:sz="4" w:space="0" w:color="808080"/>
            </w:tcBorders>
            <w:shd w:val="clear" w:color="auto" w:fill="FFFFFF"/>
            <w:vAlign w:val="center"/>
          </w:tcPr>
          <w:p w14:paraId="238F7758" w14:textId="77777777" w:rsidR="00F7022D" w:rsidRPr="0090662B" w:rsidRDefault="00F7022D" w:rsidP="000B482D">
            <w:pPr>
              <w:pStyle w:val="ListParagraph"/>
              <w:spacing w:after="0" w:line="100" w:lineRule="atLeast"/>
              <w:ind w:left="0"/>
              <w:jc w:val="center"/>
              <w:rPr>
                <w:rFonts w:ascii="Times New Roman" w:hAnsi="Times New Roman" w:cs="Times New Roman"/>
                <w:color w:val="auto"/>
                <w:sz w:val="24"/>
                <w:szCs w:val="24"/>
              </w:rPr>
            </w:pPr>
            <w:r w:rsidRPr="0090662B">
              <w:rPr>
                <w:rFonts w:ascii="Times New Roman" w:hAnsi="Times New Roman" w:cs="Times New Roman"/>
                <w:color w:val="auto"/>
                <w:sz w:val="24"/>
                <w:szCs w:val="24"/>
              </w:rPr>
              <w:t>1</w:t>
            </w:r>
          </w:p>
        </w:tc>
        <w:tc>
          <w:tcPr>
            <w:tcW w:w="1260" w:type="dxa"/>
            <w:tcBorders>
              <w:top w:val="single" w:sz="4" w:space="0" w:color="808080"/>
              <w:left w:val="single" w:sz="4" w:space="0" w:color="808080"/>
              <w:bottom w:val="single" w:sz="4" w:space="0" w:color="808080"/>
            </w:tcBorders>
            <w:shd w:val="clear" w:color="auto" w:fill="FFFFFF"/>
            <w:vAlign w:val="center"/>
          </w:tcPr>
          <w:p w14:paraId="51E2391E" w14:textId="77777777" w:rsidR="00F7022D" w:rsidRPr="0090662B" w:rsidRDefault="00F7022D" w:rsidP="000B482D">
            <w:pPr>
              <w:pStyle w:val="ListParagraph"/>
              <w:spacing w:before="60" w:after="0" w:line="100" w:lineRule="atLeast"/>
              <w:ind w:left="0"/>
              <w:rPr>
                <w:rFonts w:ascii="Times New Roman" w:hAnsi="Times New Roman" w:cs="Times New Roman"/>
                <w:color w:val="auto"/>
                <w:sz w:val="26"/>
                <w:szCs w:val="26"/>
              </w:rPr>
            </w:pPr>
            <w:r w:rsidRPr="0090662B">
              <w:rPr>
                <w:rFonts w:ascii="Times New Roman" w:hAnsi="Times New Roman" w:cs="Times New Roman"/>
                <w:color w:val="auto"/>
                <w:sz w:val="24"/>
                <w:szCs w:val="24"/>
              </w:rPr>
              <w:t>Tính sẵn sàng của hệ thống (backup vật lý, ứng dụng, database, network)</w:t>
            </w:r>
          </w:p>
        </w:tc>
        <w:tc>
          <w:tcPr>
            <w:tcW w:w="6329" w:type="dxa"/>
            <w:tcBorders>
              <w:top w:val="single" w:sz="4" w:space="0" w:color="808080"/>
              <w:left w:val="single" w:sz="4" w:space="0" w:color="808080"/>
              <w:bottom w:val="single" w:sz="4" w:space="0" w:color="808080"/>
            </w:tcBorders>
            <w:shd w:val="clear" w:color="auto" w:fill="FFFFFF"/>
            <w:vAlign w:val="center"/>
          </w:tcPr>
          <w:p w14:paraId="6EB61F0B" w14:textId="5B93722A" w:rsidR="00721D7C" w:rsidRPr="0090662B" w:rsidRDefault="00721D7C" w:rsidP="00721D7C">
            <w:pPr>
              <w:rPr>
                <w:rFonts w:ascii="Times New Roman" w:hAnsi="Times New Roman" w:cs="Times New Roman"/>
                <w:color w:val="auto"/>
                <w:sz w:val="26"/>
                <w:szCs w:val="26"/>
              </w:rPr>
            </w:pPr>
            <w:r w:rsidRPr="0090662B">
              <w:rPr>
                <w:rFonts w:ascii="Times New Roman" w:hAnsi="Times New Roman" w:cs="Times New Roman"/>
                <w:color w:val="auto"/>
                <w:sz w:val="26"/>
                <w:szCs w:val="26"/>
              </w:rPr>
              <w:t>Hệ thống có 0</w:t>
            </w:r>
            <w:r w:rsidR="0066783E">
              <w:rPr>
                <w:rFonts w:ascii="Times New Roman" w:hAnsi="Times New Roman" w:cs="Times New Roman"/>
                <w:color w:val="auto"/>
                <w:sz w:val="26"/>
                <w:szCs w:val="26"/>
              </w:rPr>
              <w:t xml:space="preserve">2 </w:t>
            </w:r>
            <w:r w:rsidRPr="0090662B">
              <w:rPr>
                <w:rFonts w:ascii="Times New Roman" w:hAnsi="Times New Roman" w:cs="Times New Roman"/>
                <w:color w:val="auto"/>
                <w:sz w:val="26"/>
                <w:szCs w:val="26"/>
              </w:rPr>
              <w:t xml:space="preserve">server , </w:t>
            </w:r>
            <w:r w:rsidR="0066783E">
              <w:rPr>
                <w:rFonts w:ascii="Times New Roman" w:hAnsi="Times New Roman" w:cs="Times New Roman"/>
                <w:color w:val="auto"/>
                <w:sz w:val="26"/>
                <w:szCs w:val="26"/>
              </w:rPr>
              <w:t>chạy mô hình ứng dụng active-active qua IP VIP và CSDL mô hình Active-Stanby</w:t>
            </w:r>
            <w:r w:rsidR="00876757">
              <w:rPr>
                <w:rFonts w:ascii="Times New Roman" w:hAnsi="Times New Roman" w:cs="Times New Roman"/>
                <w:color w:val="auto"/>
                <w:sz w:val="26"/>
                <w:szCs w:val="26"/>
              </w:rPr>
              <w:t xml:space="preserve"> (manual switch)</w:t>
            </w:r>
            <w:r w:rsidR="0066783E">
              <w:rPr>
                <w:rFonts w:ascii="Times New Roman" w:hAnsi="Times New Roman" w:cs="Times New Roman"/>
                <w:color w:val="auto"/>
                <w:sz w:val="26"/>
                <w:szCs w:val="26"/>
              </w:rPr>
              <w:t xml:space="preserve"> </w:t>
            </w:r>
            <w:r w:rsidRPr="0090662B">
              <w:rPr>
                <w:rFonts w:ascii="Times New Roman" w:hAnsi="Times New Roman" w:cs="Times New Roman"/>
                <w:color w:val="auto"/>
                <w:sz w:val="26"/>
                <w:szCs w:val="26"/>
              </w:rPr>
              <w:t>=&gt; đảm bảo tính backup về mặt vật lý.</w:t>
            </w:r>
          </w:p>
          <w:p w14:paraId="5BD1DF75" w14:textId="732BCAFD" w:rsidR="00721D7C" w:rsidRPr="0090662B" w:rsidRDefault="00721D7C" w:rsidP="00721D7C">
            <w:pPr>
              <w:rPr>
                <w:rFonts w:ascii="Times New Roman" w:hAnsi="Times New Roman" w:cs="Times New Roman"/>
                <w:color w:val="auto"/>
                <w:sz w:val="26"/>
                <w:szCs w:val="26"/>
              </w:rPr>
            </w:pPr>
            <w:r w:rsidRPr="0090662B">
              <w:rPr>
                <w:rFonts w:ascii="Times New Roman" w:hAnsi="Times New Roman" w:cs="Times New Roman"/>
                <w:color w:val="auto"/>
                <w:sz w:val="26"/>
                <w:szCs w:val="26"/>
              </w:rPr>
              <w:t xml:space="preserve">- Trên các server cài đặt các </w:t>
            </w:r>
            <w:r w:rsidR="0066783E">
              <w:rPr>
                <w:rFonts w:ascii="Times New Roman" w:hAnsi="Times New Roman" w:cs="Times New Roman"/>
                <w:color w:val="auto"/>
                <w:sz w:val="26"/>
                <w:szCs w:val="26"/>
              </w:rPr>
              <w:t>ứng dụng theo mô hình active-active</w:t>
            </w:r>
            <w:r w:rsidR="00D37189">
              <w:rPr>
                <w:rFonts w:ascii="Times New Roman" w:hAnsi="Times New Roman" w:cs="Times New Roman"/>
                <w:color w:val="auto"/>
                <w:sz w:val="26"/>
                <w:szCs w:val="26"/>
              </w:rPr>
              <w:t xml:space="preserve"> -&gt; đảm bảo tính</w:t>
            </w:r>
            <w:r w:rsidR="0066783E">
              <w:rPr>
                <w:rFonts w:ascii="Times New Roman" w:hAnsi="Times New Roman" w:cs="Times New Roman"/>
                <w:color w:val="auto"/>
                <w:sz w:val="26"/>
                <w:szCs w:val="26"/>
              </w:rPr>
              <w:t xml:space="preserve"> </w:t>
            </w:r>
            <w:r w:rsidRPr="0090662B">
              <w:rPr>
                <w:rFonts w:ascii="Times New Roman" w:hAnsi="Times New Roman" w:cs="Times New Roman"/>
                <w:color w:val="auto"/>
                <w:sz w:val="26"/>
                <w:szCs w:val="26"/>
              </w:rPr>
              <w:t>backup về mặt ứng dụng</w:t>
            </w:r>
          </w:p>
          <w:p w14:paraId="1D766C17" w14:textId="6BDD1F27" w:rsidR="00721D7C" w:rsidRPr="0090662B" w:rsidRDefault="00721D7C" w:rsidP="00721D7C">
            <w:pPr>
              <w:rPr>
                <w:rFonts w:ascii="Times New Roman" w:hAnsi="Times New Roman" w:cs="Times New Roman"/>
                <w:color w:val="auto"/>
                <w:sz w:val="26"/>
                <w:szCs w:val="26"/>
              </w:rPr>
            </w:pPr>
            <w:r w:rsidRPr="0090662B">
              <w:rPr>
                <w:rFonts w:ascii="Times New Roman" w:hAnsi="Times New Roman" w:cs="Times New Roman"/>
                <w:color w:val="auto"/>
                <w:sz w:val="26"/>
                <w:szCs w:val="26"/>
              </w:rPr>
              <w:t>- Hai server database đồng bộ tự độ</w:t>
            </w:r>
            <w:r w:rsidR="0066783E">
              <w:rPr>
                <w:rFonts w:ascii="Times New Roman" w:hAnsi="Times New Roman" w:cs="Times New Roman"/>
                <w:color w:val="auto"/>
                <w:sz w:val="26"/>
                <w:szCs w:val="26"/>
              </w:rPr>
              <w:t>ng theo thời gian thực</w:t>
            </w:r>
            <w:r w:rsidRPr="0090662B">
              <w:rPr>
                <w:rFonts w:ascii="Times New Roman" w:hAnsi="Times New Roman" w:cs="Times New Roman"/>
                <w:color w:val="auto"/>
                <w:sz w:val="26"/>
                <w:szCs w:val="26"/>
              </w:rPr>
              <w:t>=&gt; đảm bảo tính backup về mặt dữ liệu.</w:t>
            </w:r>
            <w:r w:rsidR="00F52755">
              <w:rPr>
                <w:rFonts w:ascii="Times New Roman" w:hAnsi="Times New Roman" w:cs="Times New Roman"/>
                <w:color w:val="auto"/>
                <w:sz w:val="26"/>
                <w:szCs w:val="26"/>
              </w:rPr>
              <w:t xml:space="preserve"> khi 01 server/DB down, sẽ cần thực hiện switch ứng dụng trỏ sang DB còn lại bằng tay. Thời gian thực hiện từ 1-5 phút</w:t>
            </w:r>
          </w:p>
          <w:p w14:paraId="7A055120" w14:textId="77777777" w:rsidR="00F00791" w:rsidRPr="00F00791" w:rsidRDefault="00F00791" w:rsidP="005A0792">
            <w:pPr>
              <w:pStyle w:val="ColorfulList-Accent11"/>
              <w:spacing w:before="120" w:after="0" w:line="100" w:lineRule="atLeast"/>
              <w:ind w:left="0"/>
              <w:rPr>
                <w:rFonts w:ascii="Times New Roman" w:hAnsi="Times New Roman" w:cs="Times New Roman"/>
                <w:i/>
                <w:color w:val="auto"/>
                <w:sz w:val="26"/>
                <w:szCs w:val="26"/>
              </w:rPr>
            </w:pPr>
            <w:r w:rsidRPr="00F00791">
              <w:rPr>
                <w:rFonts w:ascii="Times New Roman" w:hAnsi="Times New Roman" w:cs="Times New Roman"/>
                <w:i/>
                <w:color w:val="auto"/>
                <w:sz w:val="26"/>
                <w:szCs w:val="26"/>
              </w:rPr>
              <w:t>- Chi tiết phần phụ lục 1</w:t>
            </w:r>
          </w:p>
        </w:tc>
        <w:tc>
          <w:tcPr>
            <w:tcW w:w="858"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39062892" w14:textId="77777777" w:rsidR="00F7022D" w:rsidRPr="0090662B" w:rsidRDefault="00F7022D" w:rsidP="000B482D">
            <w:pPr>
              <w:pStyle w:val="ListParagraph"/>
              <w:spacing w:after="0" w:line="100" w:lineRule="atLeast"/>
              <w:ind w:left="0"/>
              <w:jc w:val="center"/>
              <w:rPr>
                <w:rFonts w:ascii="Times New Roman" w:hAnsi="Times New Roman" w:cs="Times New Roman"/>
                <w:color w:val="auto"/>
              </w:rPr>
            </w:pPr>
            <w:r w:rsidRPr="0090662B">
              <w:rPr>
                <w:rFonts w:ascii="Times New Roman" w:hAnsi="Times New Roman" w:cs="Times New Roman"/>
                <w:color w:val="auto"/>
                <w:sz w:val="24"/>
                <w:szCs w:val="24"/>
              </w:rPr>
              <w:t>ok</w:t>
            </w:r>
          </w:p>
        </w:tc>
      </w:tr>
      <w:tr w:rsidR="00F7022D" w:rsidRPr="0090662B" w14:paraId="7DF47951" w14:textId="77777777" w:rsidTr="000B482D">
        <w:trPr>
          <w:trHeight w:val="557"/>
        </w:trPr>
        <w:tc>
          <w:tcPr>
            <w:tcW w:w="695" w:type="dxa"/>
            <w:tcBorders>
              <w:top w:val="single" w:sz="4" w:space="0" w:color="808080"/>
              <w:left w:val="single" w:sz="4" w:space="0" w:color="808080"/>
              <w:bottom w:val="single" w:sz="4" w:space="0" w:color="808080"/>
            </w:tcBorders>
            <w:shd w:val="clear" w:color="auto" w:fill="FFFFFF"/>
            <w:vAlign w:val="center"/>
          </w:tcPr>
          <w:p w14:paraId="442DACCB" w14:textId="77777777" w:rsidR="00F7022D" w:rsidRPr="0090662B" w:rsidRDefault="00F7022D" w:rsidP="000B482D">
            <w:pPr>
              <w:pStyle w:val="ListParagraph"/>
              <w:spacing w:after="0" w:line="100" w:lineRule="atLeast"/>
              <w:ind w:left="0"/>
              <w:jc w:val="center"/>
              <w:rPr>
                <w:rFonts w:ascii="Times New Roman" w:hAnsi="Times New Roman" w:cs="Times New Roman"/>
                <w:color w:val="auto"/>
                <w:sz w:val="24"/>
                <w:szCs w:val="24"/>
              </w:rPr>
            </w:pPr>
            <w:r w:rsidRPr="0090662B">
              <w:rPr>
                <w:rFonts w:ascii="Times New Roman" w:hAnsi="Times New Roman" w:cs="Times New Roman"/>
                <w:color w:val="auto"/>
                <w:sz w:val="24"/>
                <w:szCs w:val="24"/>
              </w:rPr>
              <w:t>3</w:t>
            </w:r>
          </w:p>
        </w:tc>
        <w:tc>
          <w:tcPr>
            <w:tcW w:w="1260" w:type="dxa"/>
            <w:tcBorders>
              <w:top w:val="single" w:sz="4" w:space="0" w:color="808080"/>
              <w:left w:val="single" w:sz="4" w:space="0" w:color="808080"/>
              <w:bottom w:val="single" w:sz="4" w:space="0" w:color="808080"/>
            </w:tcBorders>
            <w:shd w:val="clear" w:color="auto" w:fill="FFFFFF"/>
            <w:vAlign w:val="center"/>
          </w:tcPr>
          <w:p w14:paraId="274ACF86" w14:textId="77777777" w:rsidR="00F7022D" w:rsidRPr="0090662B" w:rsidRDefault="00F7022D" w:rsidP="000B482D">
            <w:pPr>
              <w:pStyle w:val="ListParagraph"/>
              <w:spacing w:after="0" w:line="100" w:lineRule="atLeast"/>
              <w:ind w:left="0"/>
              <w:rPr>
                <w:rFonts w:ascii="Times New Roman" w:hAnsi="Times New Roman" w:cs="Times New Roman"/>
                <w:color w:val="auto"/>
                <w:sz w:val="24"/>
                <w:szCs w:val="24"/>
              </w:rPr>
            </w:pPr>
            <w:r w:rsidRPr="0090662B">
              <w:rPr>
                <w:rFonts w:ascii="Times New Roman" w:hAnsi="Times New Roman" w:cs="Times New Roman"/>
                <w:color w:val="auto"/>
                <w:sz w:val="24"/>
                <w:szCs w:val="24"/>
              </w:rPr>
              <w:t>Khả năng đáp ứng/tải hệ thống</w:t>
            </w:r>
          </w:p>
        </w:tc>
        <w:tc>
          <w:tcPr>
            <w:tcW w:w="6329" w:type="dxa"/>
            <w:tcBorders>
              <w:top w:val="single" w:sz="4" w:space="0" w:color="808080"/>
              <w:left w:val="single" w:sz="4" w:space="0" w:color="808080"/>
              <w:bottom w:val="single" w:sz="4" w:space="0" w:color="808080"/>
            </w:tcBorders>
            <w:shd w:val="clear" w:color="auto" w:fill="FFFFFF"/>
            <w:vAlign w:val="center"/>
          </w:tcPr>
          <w:p w14:paraId="7C08111B" w14:textId="77777777" w:rsidR="00F7022D" w:rsidRPr="0090662B" w:rsidRDefault="00721D7C" w:rsidP="000B482D">
            <w:pPr>
              <w:spacing w:after="0" w:line="100" w:lineRule="atLeast"/>
              <w:rPr>
                <w:rFonts w:ascii="Times New Roman" w:hAnsi="Times New Roman" w:cs="Times New Roman"/>
                <w:color w:val="auto"/>
                <w:sz w:val="24"/>
                <w:szCs w:val="24"/>
              </w:rPr>
            </w:pPr>
            <w:r w:rsidRPr="0090662B">
              <w:rPr>
                <w:rFonts w:ascii="Times New Roman" w:hAnsi="Times New Roman" w:cs="Times New Roman"/>
                <w:color w:val="auto"/>
                <w:sz w:val="24"/>
                <w:szCs w:val="24"/>
              </w:rPr>
              <w:t>2</w:t>
            </w:r>
            <w:r w:rsidR="00F7022D" w:rsidRPr="0090662B">
              <w:rPr>
                <w:rFonts w:ascii="Times New Roman" w:hAnsi="Times New Roman" w:cs="Times New Roman"/>
                <w:color w:val="auto"/>
                <w:sz w:val="24"/>
                <w:szCs w:val="24"/>
              </w:rPr>
              <w:t>00 request/s</w:t>
            </w:r>
          </w:p>
        </w:tc>
        <w:tc>
          <w:tcPr>
            <w:tcW w:w="858"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5C85394F" w14:textId="77777777" w:rsidR="00F7022D" w:rsidRPr="0090662B" w:rsidRDefault="00F7022D" w:rsidP="000B482D">
            <w:pPr>
              <w:pStyle w:val="ListParagraph"/>
              <w:spacing w:after="0" w:line="100" w:lineRule="atLeast"/>
              <w:ind w:left="0"/>
              <w:jc w:val="center"/>
              <w:rPr>
                <w:rFonts w:ascii="Times New Roman" w:hAnsi="Times New Roman" w:cs="Times New Roman"/>
                <w:color w:val="auto"/>
              </w:rPr>
            </w:pPr>
            <w:r w:rsidRPr="0090662B">
              <w:rPr>
                <w:rFonts w:ascii="Times New Roman" w:hAnsi="Times New Roman" w:cs="Times New Roman"/>
                <w:color w:val="auto"/>
                <w:sz w:val="24"/>
                <w:szCs w:val="24"/>
              </w:rPr>
              <w:t>ok</w:t>
            </w:r>
          </w:p>
        </w:tc>
      </w:tr>
      <w:tr w:rsidR="00F7022D" w:rsidRPr="0090662B" w14:paraId="3E8AEA3D" w14:textId="77777777" w:rsidTr="000B482D">
        <w:trPr>
          <w:trHeight w:val="699"/>
        </w:trPr>
        <w:tc>
          <w:tcPr>
            <w:tcW w:w="695" w:type="dxa"/>
            <w:tcBorders>
              <w:top w:val="single" w:sz="4" w:space="0" w:color="808080"/>
              <w:left w:val="single" w:sz="4" w:space="0" w:color="808080"/>
              <w:bottom w:val="single" w:sz="4" w:space="0" w:color="808080"/>
            </w:tcBorders>
            <w:shd w:val="clear" w:color="auto" w:fill="FFFFFF"/>
            <w:vAlign w:val="center"/>
          </w:tcPr>
          <w:p w14:paraId="26DF0EAA" w14:textId="77777777" w:rsidR="00F7022D" w:rsidRPr="0090662B" w:rsidRDefault="00F7022D" w:rsidP="000B482D">
            <w:pPr>
              <w:pStyle w:val="ListParagraph"/>
              <w:spacing w:after="0" w:line="100" w:lineRule="atLeast"/>
              <w:ind w:left="0"/>
              <w:jc w:val="center"/>
              <w:rPr>
                <w:rFonts w:ascii="Times New Roman" w:hAnsi="Times New Roman" w:cs="Times New Roman"/>
                <w:color w:val="auto"/>
                <w:sz w:val="24"/>
                <w:szCs w:val="24"/>
              </w:rPr>
            </w:pPr>
            <w:r w:rsidRPr="0090662B">
              <w:rPr>
                <w:rFonts w:ascii="Times New Roman" w:hAnsi="Times New Roman" w:cs="Times New Roman"/>
                <w:color w:val="auto"/>
                <w:sz w:val="24"/>
                <w:szCs w:val="24"/>
              </w:rPr>
              <w:t>4</w:t>
            </w:r>
          </w:p>
        </w:tc>
        <w:tc>
          <w:tcPr>
            <w:tcW w:w="1260" w:type="dxa"/>
            <w:tcBorders>
              <w:top w:val="single" w:sz="4" w:space="0" w:color="808080"/>
              <w:left w:val="single" w:sz="4" w:space="0" w:color="808080"/>
              <w:bottom w:val="single" w:sz="4" w:space="0" w:color="808080"/>
            </w:tcBorders>
            <w:shd w:val="clear" w:color="auto" w:fill="FFFFFF"/>
            <w:vAlign w:val="center"/>
          </w:tcPr>
          <w:p w14:paraId="56425B82" w14:textId="77777777" w:rsidR="00F7022D" w:rsidRPr="0090662B" w:rsidRDefault="00F7022D" w:rsidP="000B482D">
            <w:pPr>
              <w:pStyle w:val="ListParagraph"/>
              <w:spacing w:after="0" w:line="100" w:lineRule="atLeast"/>
              <w:ind w:left="0"/>
              <w:rPr>
                <w:rFonts w:ascii="Times New Roman" w:hAnsi="Times New Roman" w:cs="Times New Roman"/>
                <w:color w:val="auto"/>
                <w:sz w:val="26"/>
                <w:szCs w:val="26"/>
              </w:rPr>
            </w:pPr>
            <w:r w:rsidRPr="0090662B">
              <w:rPr>
                <w:rFonts w:ascii="Times New Roman" w:hAnsi="Times New Roman" w:cs="Times New Roman"/>
                <w:color w:val="auto"/>
                <w:sz w:val="24"/>
                <w:szCs w:val="24"/>
              </w:rPr>
              <w:t>Hệ thống cảnh báo giám sát</w:t>
            </w:r>
          </w:p>
        </w:tc>
        <w:tc>
          <w:tcPr>
            <w:tcW w:w="6329" w:type="dxa"/>
            <w:tcBorders>
              <w:top w:val="single" w:sz="4" w:space="0" w:color="808080"/>
              <w:left w:val="single" w:sz="4" w:space="0" w:color="808080"/>
              <w:bottom w:val="single" w:sz="4" w:space="0" w:color="808080"/>
            </w:tcBorders>
            <w:shd w:val="clear" w:color="auto" w:fill="FFFFFF"/>
            <w:vAlign w:val="center"/>
          </w:tcPr>
          <w:p w14:paraId="4ABD7C91" w14:textId="77777777" w:rsidR="00F7022D" w:rsidRPr="0090662B" w:rsidRDefault="00F7022D" w:rsidP="000B482D">
            <w:pPr>
              <w:spacing w:after="0" w:line="100" w:lineRule="atLeast"/>
              <w:rPr>
                <w:rFonts w:ascii="Times New Roman" w:hAnsi="Times New Roman" w:cs="Times New Roman"/>
                <w:color w:val="auto"/>
                <w:sz w:val="26"/>
                <w:szCs w:val="26"/>
              </w:rPr>
            </w:pPr>
            <w:r w:rsidRPr="0090662B">
              <w:rPr>
                <w:rFonts w:ascii="Times New Roman" w:hAnsi="Times New Roman" w:cs="Times New Roman"/>
                <w:color w:val="auto"/>
                <w:sz w:val="26"/>
                <w:szCs w:val="26"/>
              </w:rPr>
              <w:t xml:space="preserve">SMS: đầu số </w:t>
            </w:r>
          </w:p>
          <w:p w14:paraId="6260A78E" w14:textId="77777777" w:rsidR="00F7022D" w:rsidRPr="0090662B" w:rsidRDefault="00F7022D" w:rsidP="000B482D">
            <w:pPr>
              <w:spacing w:after="0" w:line="100" w:lineRule="atLeast"/>
              <w:rPr>
                <w:rFonts w:ascii="Times New Roman" w:hAnsi="Times New Roman" w:cs="Times New Roman"/>
                <w:color w:val="auto"/>
                <w:sz w:val="24"/>
                <w:szCs w:val="24"/>
              </w:rPr>
            </w:pPr>
            <w:r w:rsidRPr="0090662B">
              <w:rPr>
                <w:rFonts w:ascii="Times New Roman" w:hAnsi="Times New Roman" w:cs="Times New Roman"/>
                <w:color w:val="auto"/>
                <w:sz w:val="26"/>
                <w:szCs w:val="26"/>
              </w:rPr>
              <w:t>Thời gian mỗi lần cảnh báo 10’</w:t>
            </w:r>
          </w:p>
        </w:tc>
        <w:tc>
          <w:tcPr>
            <w:tcW w:w="858"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3108ED78" w14:textId="77777777" w:rsidR="00F7022D" w:rsidRPr="0090662B" w:rsidRDefault="00F7022D" w:rsidP="000B482D">
            <w:pPr>
              <w:pStyle w:val="ListParagraph"/>
              <w:spacing w:after="0" w:line="100" w:lineRule="atLeast"/>
              <w:ind w:left="0"/>
              <w:jc w:val="center"/>
              <w:rPr>
                <w:rFonts w:ascii="Times New Roman" w:hAnsi="Times New Roman" w:cs="Times New Roman"/>
                <w:color w:val="auto"/>
              </w:rPr>
            </w:pPr>
            <w:r w:rsidRPr="0090662B">
              <w:rPr>
                <w:rFonts w:ascii="Times New Roman" w:hAnsi="Times New Roman" w:cs="Times New Roman"/>
                <w:color w:val="auto"/>
                <w:sz w:val="24"/>
                <w:szCs w:val="24"/>
              </w:rPr>
              <w:t>ok</w:t>
            </w:r>
          </w:p>
        </w:tc>
      </w:tr>
      <w:tr w:rsidR="00F7022D" w:rsidRPr="0090662B" w14:paraId="046CE1DA" w14:textId="77777777" w:rsidTr="000B482D">
        <w:trPr>
          <w:trHeight w:val="495"/>
        </w:trPr>
        <w:tc>
          <w:tcPr>
            <w:tcW w:w="695" w:type="dxa"/>
            <w:tcBorders>
              <w:top w:val="single" w:sz="4" w:space="0" w:color="808080"/>
              <w:left w:val="single" w:sz="4" w:space="0" w:color="808080"/>
              <w:bottom w:val="single" w:sz="4" w:space="0" w:color="808080"/>
            </w:tcBorders>
            <w:shd w:val="clear" w:color="auto" w:fill="FFFFFF"/>
            <w:vAlign w:val="center"/>
          </w:tcPr>
          <w:p w14:paraId="7248F13C" w14:textId="77777777" w:rsidR="00F7022D" w:rsidRPr="0090662B" w:rsidRDefault="00F7022D" w:rsidP="000B482D">
            <w:pPr>
              <w:pStyle w:val="ListParagraph"/>
              <w:spacing w:after="0" w:line="100" w:lineRule="atLeast"/>
              <w:ind w:left="0"/>
              <w:jc w:val="center"/>
              <w:rPr>
                <w:rFonts w:ascii="Times New Roman" w:hAnsi="Times New Roman" w:cs="Times New Roman"/>
                <w:color w:val="auto"/>
                <w:sz w:val="24"/>
                <w:szCs w:val="24"/>
              </w:rPr>
            </w:pPr>
            <w:r w:rsidRPr="0090662B">
              <w:rPr>
                <w:rFonts w:ascii="Times New Roman" w:hAnsi="Times New Roman" w:cs="Times New Roman"/>
                <w:color w:val="auto"/>
                <w:sz w:val="24"/>
                <w:szCs w:val="24"/>
              </w:rPr>
              <w:t>5</w:t>
            </w:r>
          </w:p>
        </w:tc>
        <w:tc>
          <w:tcPr>
            <w:tcW w:w="1260" w:type="dxa"/>
            <w:tcBorders>
              <w:top w:val="single" w:sz="4" w:space="0" w:color="808080"/>
              <w:left w:val="single" w:sz="4" w:space="0" w:color="808080"/>
              <w:bottom w:val="single" w:sz="4" w:space="0" w:color="808080"/>
            </w:tcBorders>
            <w:shd w:val="clear" w:color="auto" w:fill="FFFFFF"/>
            <w:vAlign w:val="center"/>
          </w:tcPr>
          <w:p w14:paraId="735B8B25" w14:textId="77777777" w:rsidR="00F7022D" w:rsidRPr="0090662B" w:rsidRDefault="00F7022D" w:rsidP="000B482D">
            <w:pPr>
              <w:pStyle w:val="ListParagraph"/>
              <w:spacing w:after="0" w:line="100" w:lineRule="atLeast"/>
              <w:ind w:left="0"/>
              <w:rPr>
                <w:rFonts w:ascii="Times New Roman" w:hAnsi="Times New Roman" w:cs="Times New Roman"/>
                <w:color w:val="auto"/>
                <w:sz w:val="26"/>
                <w:szCs w:val="26"/>
              </w:rPr>
            </w:pPr>
            <w:r w:rsidRPr="0090662B">
              <w:rPr>
                <w:rFonts w:ascii="Times New Roman" w:hAnsi="Times New Roman" w:cs="Times New Roman"/>
                <w:color w:val="auto"/>
                <w:sz w:val="24"/>
                <w:szCs w:val="24"/>
              </w:rPr>
              <w:t xml:space="preserve">Cấp user view cho KT-VAS check log các module trên server, </w:t>
            </w:r>
          </w:p>
        </w:tc>
        <w:tc>
          <w:tcPr>
            <w:tcW w:w="6329" w:type="dxa"/>
            <w:tcBorders>
              <w:top w:val="single" w:sz="4" w:space="0" w:color="808080"/>
              <w:left w:val="single" w:sz="4" w:space="0" w:color="808080"/>
              <w:bottom w:val="single" w:sz="4" w:space="0" w:color="808080"/>
            </w:tcBorders>
            <w:shd w:val="clear" w:color="auto" w:fill="FFFFFF"/>
            <w:vAlign w:val="center"/>
          </w:tcPr>
          <w:p w14:paraId="19F6107E" w14:textId="77777777" w:rsidR="00F7022D" w:rsidRPr="0090662B" w:rsidRDefault="00F7022D" w:rsidP="005A0792">
            <w:pPr>
              <w:pStyle w:val="ListParagraph"/>
              <w:spacing w:before="120" w:after="0" w:line="100" w:lineRule="atLeast"/>
              <w:ind w:left="0"/>
              <w:rPr>
                <w:rFonts w:ascii="Times New Roman" w:hAnsi="Times New Roman" w:cs="Times New Roman"/>
                <w:color w:val="auto"/>
                <w:sz w:val="26"/>
                <w:szCs w:val="26"/>
              </w:rPr>
            </w:pPr>
            <w:r w:rsidRPr="0090662B">
              <w:rPr>
                <w:rFonts w:ascii="Times New Roman" w:hAnsi="Times New Roman" w:cs="Times New Roman"/>
                <w:color w:val="auto"/>
                <w:sz w:val="26"/>
                <w:szCs w:val="26"/>
              </w:rPr>
              <w:t xml:space="preserve">Server 1: </w:t>
            </w:r>
            <w:r w:rsidR="005A0792" w:rsidRPr="005A0792">
              <w:rPr>
                <w:rFonts w:ascii="Times New Roman" w:hAnsi="Times New Roman" w:cs="Times New Roman"/>
                <w:color w:val="auto"/>
                <w:sz w:val="26"/>
                <w:szCs w:val="26"/>
              </w:rPr>
              <w:t>210.211.126.19</w:t>
            </w:r>
            <w:r w:rsidR="005A0792">
              <w:rPr>
                <w:rFonts w:ascii="Times New Roman" w:hAnsi="Times New Roman" w:cs="Times New Roman"/>
                <w:color w:val="auto"/>
                <w:sz w:val="26"/>
                <w:szCs w:val="26"/>
              </w:rPr>
              <w:t xml:space="preserve">, </w:t>
            </w:r>
            <w:r w:rsidR="005A0792" w:rsidRPr="005A0792">
              <w:rPr>
                <w:rFonts w:ascii="Times New Roman" w:hAnsi="Times New Roman" w:cs="Times New Roman"/>
                <w:color w:val="auto"/>
                <w:sz w:val="26"/>
                <w:szCs w:val="26"/>
              </w:rPr>
              <w:t>ip private: 10.58.37.205</w:t>
            </w:r>
          </w:p>
          <w:p w14:paraId="0FE3639B" w14:textId="77777777" w:rsidR="00F7022D" w:rsidRPr="0090662B" w:rsidRDefault="00F7022D" w:rsidP="000B482D">
            <w:pPr>
              <w:pStyle w:val="ListParagraph"/>
              <w:spacing w:before="120" w:after="0" w:line="100" w:lineRule="atLeast"/>
              <w:ind w:left="0"/>
              <w:rPr>
                <w:rFonts w:ascii="Times New Roman" w:hAnsi="Times New Roman" w:cs="Times New Roman"/>
                <w:color w:val="auto"/>
                <w:sz w:val="26"/>
                <w:szCs w:val="26"/>
              </w:rPr>
            </w:pPr>
            <w:r w:rsidRPr="0090662B">
              <w:rPr>
                <w:rFonts w:ascii="Times New Roman" w:hAnsi="Times New Roman" w:cs="Times New Roman"/>
                <w:color w:val="auto"/>
                <w:sz w:val="26"/>
                <w:szCs w:val="26"/>
              </w:rPr>
              <w:t xml:space="preserve">Server 2: </w:t>
            </w:r>
            <w:r w:rsidR="005A0792" w:rsidRPr="005A0792">
              <w:rPr>
                <w:rFonts w:ascii="Times New Roman" w:hAnsi="Times New Roman" w:cs="Times New Roman"/>
                <w:color w:val="auto"/>
                <w:sz w:val="26"/>
                <w:szCs w:val="26"/>
              </w:rPr>
              <w:t>210.211.126.</w:t>
            </w:r>
            <w:r w:rsidR="005A0792">
              <w:rPr>
                <w:rFonts w:ascii="Times New Roman" w:hAnsi="Times New Roman" w:cs="Times New Roman"/>
                <w:color w:val="auto"/>
                <w:sz w:val="26"/>
                <w:szCs w:val="26"/>
              </w:rPr>
              <w:t xml:space="preserve">20, </w:t>
            </w:r>
            <w:r w:rsidR="005A0792" w:rsidRPr="005A0792">
              <w:rPr>
                <w:rFonts w:ascii="Times New Roman" w:hAnsi="Times New Roman" w:cs="Times New Roman"/>
                <w:color w:val="auto"/>
                <w:sz w:val="26"/>
                <w:szCs w:val="26"/>
              </w:rPr>
              <w:t>ip private: 10.58.37.20</w:t>
            </w:r>
            <w:r w:rsidR="005A0792">
              <w:rPr>
                <w:rFonts w:ascii="Times New Roman" w:hAnsi="Times New Roman" w:cs="Times New Roman"/>
                <w:color w:val="auto"/>
                <w:sz w:val="26"/>
                <w:szCs w:val="26"/>
              </w:rPr>
              <w:t>6</w:t>
            </w:r>
          </w:p>
          <w:p w14:paraId="2170DCC5" w14:textId="77777777" w:rsidR="00F7022D" w:rsidRPr="0090662B" w:rsidRDefault="003C369D" w:rsidP="000B482D">
            <w:pPr>
              <w:pStyle w:val="ListParagraph"/>
              <w:spacing w:before="120" w:after="0" w:line="100" w:lineRule="atLeast"/>
              <w:ind w:left="0"/>
              <w:rPr>
                <w:rFonts w:ascii="Times New Roman" w:hAnsi="Times New Roman" w:cs="Times New Roman"/>
                <w:color w:val="auto"/>
                <w:sz w:val="26"/>
                <w:szCs w:val="26"/>
              </w:rPr>
            </w:pPr>
            <w:r>
              <w:rPr>
                <w:rFonts w:ascii="Times New Roman" w:hAnsi="Times New Roman" w:cs="Times New Roman"/>
                <w:color w:val="auto"/>
                <w:sz w:val="26"/>
                <w:szCs w:val="26"/>
              </w:rPr>
              <w:t>UserName: t</w:t>
            </w:r>
            <w:r w:rsidR="00F7022D" w:rsidRPr="0090662B">
              <w:rPr>
                <w:rFonts w:ascii="Times New Roman" w:hAnsi="Times New Roman" w:cs="Times New Roman"/>
                <w:color w:val="auto"/>
                <w:sz w:val="26"/>
                <w:szCs w:val="26"/>
              </w:rPr>
              <w:t>elco</w:t>
            </w:r>
          </w:p>
          <w:p w14:paraId="01D23289" w14:textId="77777777" w:rsidR="00F7022D" w:rsidRPr="0090662B" w:rsidRDefault="00F7022D" w:rsidP="000B482D">
            <w:pPr>
              <w:pStyle w:val="ListParagraph"/>
              <w:spacing w:before="120" w:after="0" w:line="100" w:lineRule="atLeast"/>
              <w:ind w:left="0"/>
              <w:rPr>
                <w:rFonts w:ascii="Times New Roman" w:hAnsi="Times New Roman" w:cs="Times New Roman"/>
                <w:color w:val="auto"/>
                <w:sz w:val="24"/>
                <w:szCs w:val="24"/>
              </w:rPr>
            </w:pPr>
            <w:r w:rsidRPr="0090662B">
              <w:rPr>
                <w:rFonts w:ascii="Times New Roman" w:hAnsi="Times New Roman" w:cs="Times New Roman"/>
                <w:color w:val="auto"/>
                <w:sz w:val="26"/>
                <w:szCs w:val="26"/>
              </w:rPr>
              <w:t xml:space="preserve">Password: </w:t>
            </w:r>
            <w:r w:rsidR="003C369D" w:rsidRPr="003C369D">
              <w:rPr>
                <w:rFonts w:ascii="Times New Roman" w:hAnsi="Times New Roman" w:cs="Times New Roman"/>
                <w:color w:val="auto"/>
              </w:rPr>
              <w:t>R4&amp;kQ6hU-tAxG28w</w:t>
            </w:r>
          </w:p>
          <w:p w14:paraId="77E95163" w14:textId="77777777" w:rsidR="00F7022D" w:rsidRPr="0090662B" w:rsidRDefault="00F7022D" w:rsidP="000B482D">
            <w:pPr>
              <w:pStyle w:val="ListParagraph"/>
              <w:spacing w:before="120" w:after="0" w:line="100" w:lineRule="atLeast"/>
              <w:ind w:left="0"/>
              <w:rPr>
                <w:rFonts w:ascii="Times New Roman" w:hAnsi="Times New Roman" w:cs="Times New Roman"/>
                <w:color w:val="auto"/>
                <w:sz w:val="24"/>
                <w:szCs w:val="24"/>
              </w:rPr>
            </w:pPr>
            <w:r w:rsidRPr="0090662B">
              <w:rPr>
                <w:rFonts w:ascii="Times New Roman" w:hAnsi="Times New Roman" w:cs="Times New Roman"/>
                <w:color w:val="auto"/>
                <w:sz w:val="24"/>
                <w:szCs w:val="24"/>
              </w:rPr>
              <w:t>Địa chỉ ghi log:</w:t>
            </w:r>
          </w:p>
          <w:p w14:paraId="4CE435D5" w14:textId="77777777" w:rsidR="00F7022D" w:rsidRPr="0090662B" w:rsidRDefault="00F7022D" w:rsidP="000B482D">
            <w:pPr>
              <w:pStyle w:val="ListParagraph"/>
              <w:spacing w:before="120" w:after="0" w:line="100" w:lineRule="atLeast"/>
              <w:ind w:left="0"/>
              <w:rPr>
                <w:rFonts w:ascii="Times New Roman" w:hAnsi="Times New Roman" w:cs="Times New Roman"/>
                <w:color w:val="auto"/>
                <w:sz w:val="24"/>
                <w:szCs w:val="24"/>
                <w:lang w:val="fr-FR"/>
              </w:rPr>
            </w:pPr>
            <w:r w:rsidRPr="0090662B">
              <w:rPr>
                <w:rFonts w:ascii="Times New Roman" w:hAnsi="Times New Roman" w:cs="Times New Roman"/>
                <w:color w:val="auto"/>
                <w:sz w:val="24"/>
                <w:szCs w:val="24"/>
                <w:lang w:val="fr-FR"/>
              </w:rPr>
              <w:t>Log nhận request từ MPS:</w:t>
            </w:r>
          </w:p>
          <w:p w14:paraId="69F20850" w14:textId="77777777" w:rsidR="00B8197C" w:rsidRPr="005A0792" w:rsidRDefault="00B8197C" w:rsidP="000B482D">
            <w:pPr>
              <w:pStyle w:val="ListParagraph"/>
              <w:spacing w:before="120" w:after="0" w:line="100" w:lineRule="atLeast"/>
              <w:ind w:left="0"/>
              <w:rPr>
                <w:rFonts w:ascii="Times New Roman" w:hAnsi="Times New Roman" w:cs="Times New Roman"/>
                <w:color w:val="auto"/>
                <w:sz w:val="24"/>
                <w:szCs w:val="24"/>
              </w:rPr>
            </w:pPr>
            <w:r w:rsidRPr="005A0792">
              <w:rPr>
                <w:rFonts w:ascii="Times New Roman" w:hAnsi="Times New Roman" w:cs="Times New Roman"/>
                <w:color w:val="auto"/>
                <w:sz w:val="24"/>
                <w:szCs w:val="24"/>
              </w:rPr>
              <w:t>/home/ushappy/ushappy_register/log</w:t>
            </w:r>
          </w:p>
          <w:p w14:paraId="0535E066" w14:textId="77777777" w:rsidR="00B8197C" w:rsidRPr="005A0792" w:rsidRDefault="00B8197C" w:rsidP="000B482D">
            <w:pPr>
              <w:pStyle w:val="ListParagraph"/>
              <w:spacing w:before="120" w:after="0" w:line="100" w:lineRule="atLeast"/>
              <w:ind w:left="0"/>
              <w:rPr>
                <w:rFonts w:ascii="Times New Roman" w:hAnsi="Times New Roman" w:cs="Times New Roman"/>
                <w:color w:val="auto"/>
                <w:sz w:val="24"/>
                <w:szCs w:val="24"/>
              </w:rPr>
            </w:pPr>
            <w:r w:rsidRPr="005A0792">
              <w:rPr>
                <w:rFonts w:ascii="Times New Roman" w:hAnsi="Times New Roman" w:cs="Times New Roman"/>
                <w:color w:val="auto"/>
                <w:sz w:val="24"/>
                <w:szCs w:val="24"/>
              </w:rPr>
              <w:t>/home/ushappy/ushappy_content_process/log</w:t>
            </w:r>
          </w:p>
          <w:p w14:paraId="7EEE5BC7" w14:textId="77777777" w:rsidR="00B8197C" w:rsidRPr="005A0792" w:rsidRDefault="00B8197C" w:rsidP="000B482D">
            <w:pPr>
              <w:pStyle w:val="ListParagraph"/>
              <w:spacing w:before="120" w:after="0" w:line="100" w:lineRule="atLeast"/>
              <w:ind w:left="0"/>
              <w:rPr>
                <w:rFonts w:ascii="Times New Roman" w:hAnsi="Times New Roman" w:cs="Times New Roman"/>
                <w:color w:val="auto"/>
                <w:sz w:val="24"/>
                <w:szCs w:val="24"/>
              </w:rPr>
            </w:pPr>
            <w:r w:rsidRPr="005A0792">
              <w:rPr>
                <w:rFonts w:ascii="Times New Roman" w:hAnsi="Times New Roman" w:cs="Times New Roman"/>
                <w:color w:val="auto"/>
                <w:sz w:val="24"/>
                <w:szCs w:val="24"/>
              </w:rPr>
              <w:t>/home/ushappy/MonfeeWS/log</w:t>
            </w:r>
          </w:p>
          <w:p w14:paraId="1943E060" w14:textId="77777777" w:rsidR="00F7022D" w:rsidRPr="005A0792" w:rsidRDefault="00B8197C" w:rsidP="000B482D">
            <w:pPr>
              <w:pStyle w:val="ListParagraph"/>
              <w:spacing w:before="120" w:after="0" w:line="100" w:lineRule="atLeast"/>
              <w:ind w:left="0"/>
              <w:rPr>
                <w:rFonts w:ascii="Times New Roman" w:hAnsi="Times New Roman" w:cs="Times New Roman"/>
                <w:color w:val="auto"/>
                <w:sz w:val="24"/>
                <w:szCs w:val="24"/>
              </w:rPr>
            </w:pPr>
            <w:r w:rsidRPr="005A0792">
              <w:rPr>
                <w:rFonts w:ascii="Times New Roman" w:hAnsi="Times New Roman" w:cs="Times New Roman"/>
                <w:color w:val="auto"/>
                <w:sz w:val="24"/>
                <w:szCs w:val="24"/>
              </w:rPr>
              <w:t>/home/ushappy/ushappy_mo_process/log</w:t>
            </w:r>
          </w:p>
          <w:p w14:paraId="5C0378BF" w14:textId="77777777" w:rsidR="00F7022D" w:rsidRPr="005A0792" w:rsidRDefault="00F7022D" w:rsidP="000B482D">
            <w:pPr>
              <w:pStyle w:val="ListParagraph"/>
              <w:spacing w:before="120" w:after="0" w:line="100" w:lineRule="atLeast"/>
              <w:ind w:left="0"/>
              <w:rPr>
                <w:rFonts w:ascii="Times New Roman" w:hAnsi="Times New Roman" w:cs="Times New Roman"/>
                <w:color w:val="auto"/>
                <w:sz w:val="24"/>
                <w:szCs w:val="24"/>
              </w:rPr>
            </w:pPr>
            <w:r w:rsidRPr="005A0792">
              <w:rPr>
                <w:rFonts w:ascii="Times New Roman" w:hAnsi="Times New Roman" w:cs="Times New Roman"/>
                <w:color w:val="auto"/>
                <w:sz w:val="24"/>
                <w:szCs w:val="24"/>
              </w:rPr>
              <w:t>Log send sms:</w:t>
            </w:r>
          </w:p>
          <w:p w14:paraId="0C3C283B" w14:textId="77777777" w:rsidR="00F7022D" w:rsidRPr="0090662B" w:rsidRDefault="00B8197C" w:rsidP="000B482D">
            <w:pPr>
              <w:pStyle w:val="ListParagraph"/>
              <w:spacing w:before="120" w:after="0" w:line="100" w:lineRule="atLeast"/>
              <w:ind w:left="0"/>
              <w:rPr>
                <w:rFonts w:ascii="Times New Roman" w:hAnsi="Times New Roman" w:cs="Times New Roman"/>
                <w:color w:val="auto"/>
                <w:sz w:val="24"/>
                <w:szCs w:val="24"/>
              </w:rPr>
            </w:pPr>
            <w:r w:rsidRPr="005A0792">
              <w:rPr>
                <w:rFonts w:ascii="Times New Roman" w:hAnsi="Times New Roman" w:cs="Times New Roman"/>
                <w:color w:val="auto"/>
                <w:sz w:val="24"/>
                <w:szCs w:val="24"/>
              </w:rPr>
              <w:t>/home/ushappy/SendingQuestion/log</w:t>
            </w:r>
          </w:p>
        </w:tc>
        <w:tc>
          <w:tcPr>
            <w:tcW w:w="858"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7AE02809" w14:textId="77777777" w:rsidR="00F7022D" w:rsidRPr="0090662B" w:rsidRDefault="00F7022D" w:rsidP="000B482D">
            <w:pPr>
              <w:pStyle w:val="ListParagraph"/>
              <w:spacing w:after="0" w:line="100" w:lineRule="atLeast"/>
              <w:ind w:left="0"/>
              <w:jc w:val="center"/>
              <w:rPr>
                <w:rFonts w:ascii="Times New Roman" w:hAnsi="Times New Roman" w:cs="Times New Roman"/>
                <w:color w:val="auto"/>
              </w:rPr>
            </w:pPr>
            <w:r w:rsidRPr="0090662B">
              <w:rPr>
                <w:rFonts w:ascii="Times New Roman" w:hAnsi="Times New Roman" w:cs="Times New Roman"/>
                <w:color w:val="auto"/>
                <w:sz w:val="24"/>
                <w:szCs w:val="24"/>
              </w:rPr>
              <w:t>ok</w:t>
            </w:r>
          </w:p>
        </w:tc>
      </w:tr>
      <w:tr w:rsidR="00F7022D" w:rsidRPr="0090662B" w14:paraId="688DB426" w14:textId="77777777" w:rsidTr="000B482D">
        <w:trPr>
          <w:trHeight w:val="70"/>
        </w:trPr>
        <w:tc>
          <w:tcPr>
            <w:tcW w:w="695" w:type="dxa"/>
            <w:tcBorders>
              <w:top w:val="single" w:sz="4" w:space="0" w:color="808080"/>
              <w:left w:val="single" w:sz="4" w:space="0" w:color="808080"/>
              <w:bottom w:val="single" w:sz="4" w:space="0" w:color="808080"/>
            </w:tcBorders>
            <w:shd w:val="clear" w:color="auto" w:fill="FFFFFF"/>
            <w:vAlign w:val="center"/>
          </w:tcPr>
          <w:p w14:paraId="60210FFB" w14:textId="77777777" w:rsidR="00F7022D" w:rsidRPr="0090662B" w:rsidRDefault="00F7022D" w:rsidP="000B482D">
            <w:pPr>
              <w:pStyle w:val="ListParagraph"/>
              <w:spacing w:after="0" w:line="100" w:lineRule="atLeast"/>
              <w:ind w:left="0"/>
              <w:jc w:val="center"/>
              <w:rPr>
                <w:rFonts w:ascii="Times New Roman" w:hAnsi="Times New Roman" w:cs="Times New Roman"/>
                <w:color w:val="auto"/>
                <w:sz w:val="24"/>
                <w:szCs w:val="24"/>
              </w:rPr>
            </w:pPr>
            <w:r w:rsidRPr="0090662B">
              <w:rPr>
                <w:rFonts w:ascii="Times New Roman" w:hAnsi="Times New Roman" w:cs="Times New Roman"/>
                <w:color w:val="auto"/>
                <w:sz w:val="24"/>
                <w:szCs w:val="24"/>
              </w:rPr>
              <w:t>6</w:t>
            </w:r>
          </w:p>
        </w:tc>
        <w:tc>
          <w:tcPr>
            <w:tcW w:w="1260" w:type="dxa"/>
            <w:tcBorders>
              <w:top w:val="single" w:sz="4" w:space="0" w:color="808080"/>
              <w:left w:val="single" w:sz="4" w:space="0" w:color="808080"/>
              <w:bottom w:val="single" w:sz="4" w:space="0" w:color="808080"/>
            </w:tcBorders>
            <w:shd w:val="clear" w:color="auto" w:fill="FFFFFF"/>
            <w:vAlign w:val="center"/>
          </w:tcPr>
          <w:p w14:paraId="6F6EFB54" w14:textId="77777777" w:rsidR="00F7022D" w:rsidRPr="0090662B" w:rsidRDefault="00F7022D" w:rsidP="000B482D">
            <w:pPr>
              <w:pStyle w:val="ListParagraph"/>
              <w:spacing w:after="0" w:line="100" w:lineRule="atLeast"/>
              <w:ind w:left="0"/>
              <w:rPr>
                <w:rFonts w:ascii="Times New Roman" w:hAnsi="Times New Roman" w:cs="Times New Roman"/>
                <w:color w:val="auto"/>
              </w:rPr>
            </w:pPr>
            <w:r w:rsidRPr="0090662B">
              <w:rPr>
                <w:rFonts w:ascii="Times New Roman" w:hAnsi="Times New Roman" w:cs="Times New Roman"/>
                <w:color w:val="auto"/>
                <w:sz w:val="24"/>
                <w:szCs w:val="24"/>
              </w:rPr>
              <w:t>Cấp user CMS cho KT-VAS</w:t>
            </w:r>
          </w:p>
        </w:tc>
        <w:tc>
          <w:tcPr>
            <w:tcW w:w="6329" w:type="dxa"/>
            <w:tcBorders>
              <w:top w:val="single" w:sz="4" w:space="0" w:color="808080"/>
              <w:left w:val="single" w:sz="4" w:space="0" w:color="808080"/>
              <w:bottom w:val="single" w:sz="4" w:space="0" w:color="808080"/>
            </w:tcBorders>
            <w:shd w:val="clear" w:color="auto" w:fill="FFFFFF"/>
            <w:vAlign w:val="center"/>
          </w:tcPr>
          <w:p w14:paraId="0FACBBFB" w14:textId="77777777" w:rsidR="00F7022D" w:rsidRDefault="008B7C6B" w:rsidP="008B7C6B">
            <w:pPr>
              <w:spacing w:after="0"/>
              <w:rPr>
                <w:rFonts w:ascii="Times New Roman" w:hAnsi="Times New Roman" w:cs="Times New Roman"/>
                <w:color w:val="auto"/>
              </w:rPr>
            </w:pPr>
            <w:r w:rsidRPr="008B7C6B">
              <w:rPr>
                <w:rFonts w:ascii="Times New Roman" w:hAnsi="Times New Roman" w:cs="Times New Roman"/>
                <w:color w:val="auto"/>
              </w:rPr>
              <w:t xml:space="preserve">http://210.211.126.19:8082/#/ </w:t>
            </w:r>
          </w:p>
          <w:p w14:paraId="70B44666" w14:textId="77777777" w:rsidR="008B7C6B" w:rsidRDefault="008B7C6B" w:rsidP="008B7C6B">
            <w:pPr>
              <w:spacing w:after="0"/>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t xml:space="preserve">User: </w:t>
            </w:r>
            <w:r w:rsidRPr="008B7C6B">
              <w:rPr>
                <w:rFonts w:ascii="Times New Roman" w:hAnsi="Times New Roman" w:cs="Times New Roman"/>
                <w:color w:val="auto"/>
                <w:sz w:val="24"/>
                <w:szCs w:val="24"/>
                <w:lang w:val="fr-FR"/>
              </w:rPr>
              <w:t>kinhdoanh</w:t>
            </w:r>
          </w:p>
          <w:p w14:paraId="4EFDBC6D" w14:textId="77777777" w:rsidR="008B7C6B" w:rsidRPr="0090662B" w:rsidRDefault="008B7C6B" w:rsidP="008B7C6B">
            <w:pPr>
              <w:spacing w:after="0"/>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t xml:space="preserve">Password: </w:t>
            </w:r>
            <w:r w:rsidRPr="008B7C6B">
              <w:rPr>
                <w:rFonts w:ascii="Times New Roman" w:hAnsi="Times New Roman" w:cs="Times New Roman"/>
                <w:color w:val="auto"/>
                <w:sz w:val="24"/>
                <w:szCs w:val="24"/>
                <w:lang w:val="fr-FR"/>
              </w:rPr>
              <w:t>usr^&amp;*876</w:t>
            </w:r>
          </w:p>
        </w:tc>
        <w:tc>
          <w:tcPr>
            <w:tcW w:w="858"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773287B9" w14:textId="77777777" w:rsidR="00F7022D" w:rsidRPr="0090662B" w:rsidRDefault="00F7022D" w:rsidP="000B482D">
            <w:pPr>
              <w:pStyle w:val="ListParagraph"/>
              <w:spacing w:after="0" w:line="100" w:lineRule="atLeast"/>
              <w:ind w:left="0"/>
              <w:jc w:val="center"/>
              <w:rPr>
                <w:rFonts w:ascii="Times New Roman" w:hAnsi="Times New Roman" w:cs="Times New Roman"/>
                <w:color w:val="auto"/>
              </w:rPr>
            </w:pPr>
            <w:r w:rsidRPr="0090662B">
              <w:rPr>
                <w:rFonts w:ascii="Times New Roman" w:hAnsi="Times New Roman" w:cs="Times New Roman"/>
                <w:color w:val="auto"/>
                <w:sz w:val="24"/>
                <w:szCs w:val="24"/>
              </w:rPr>
              <w:t>ok</w:t>
            </w:r>
          </w:p>
        </w:tc>
      </w:tr>
    </w:tbl>
    <w:p w14:paraId="1F44FE08" w14:textId="77777777" w:rsidR="0064725E" w:rsidRPr="0090662B" w:rsidRDefault="0064725E" w:rsidP="0064725E">
      <w:pPr>
        <w:pStyle w:val="ColorfulList-Accent11"/>
        <w:spacing w:after="120" w:line="100" w:lineRule="atLeast"/>
        <w:ind w:left="0"/>
        <w:rPr>
          <w:rFonts w:ascii="Times New Roman" w:hAnsi="Times New Roman" w:cs="Times New Roman"/>
          <w:color w:val="auto"/>
          <w:sz w:val="26"/>
          <w:szCs w:val="26"/>
        </w:rPr>
      </w:pPr>
    </w:p>
    <w:p w14:paraId="34D245C9" w14:textId="42594029" w:rsidR="003F2D46" w:rsidRPr="0090662B" w:rsidRDefault="004C5C1B" w:rsidP="004C5C1B">
      <w:pPr>
        <w:pStyle w:val="ColorfulList-Accent11"/>
        <w:pageBreakBefore/>
        <w:spacing w:after="120" w:line="100" w:lineRule="atLeast"/>
        <w:rPr>
          <w:rFonts w:ascii="Times New Roman" w:hAnsi="Times New Roman" w:cs="Times New Roman"/>
          <w:color w:val="auto"/>
          <w:sz w:val="26"/>
          <w:szCs w:val="26"/>
        </w:rPr>
      </w:pPr>
      <w:r>
        <w:rPr>
          <w:rFonts w:ascii="Times New Roman" w:hAnsi="Times New Roman" w:cs="Times New Roman"/>
          <w:b/>
          <w:color w:val="auto"/>
          <w:sz w:val="26"/>
          <w:szCs w:val="26"/>
        </w:rPr>
        <w:lastRenderedPageBreak/>
        <w:t xml:space="preserve">8. </w:t>
      </w:r>
      <w:r w:rsidR="003F2D46" w:rsidRPr="0090662B">
        <w:rPr>
          <w:rFonts w:ascii="Times New Roman" w:hAnsi="Times New Roman" w:cs="Times New Roman"/>
          <w:b/>
          <w:color w:val="auto"/>
          <w:sz w:val="26"/>
          <w:szCs w:val="26"/>
        </w:rPr>
        <w:t>Các yêu cầu từ phía Viettel:</w:t>
      </w:r>
    </w:p>
    <w:p w14:paraId="01CBF170" w14:textId="77777777" w:rsidR="003F2D46" w:rsidRPr="0090662B" w:rsidRDefault="003F2D46">
      <w:pPr>
        <w:spacing w:after="0"/>
        <w:ind w:firstLine="426"/>
        <w:jc w:val="both"/>
        <w:rPr>
          <w:rFonts w:ascii="Times New Roman" w:hAnsi="Times New Roman" w:cs="Times New Roman"/>
          <w:color w:val="auto"/>
          <w:sz w:val="26"/>
          <w:szCs w:val="26"/>
        </w:rPr>
      </w:pPr>
      <w:r w:rsidRPr="0090662B">
        <w:rPr>
          <w:rFonts w:ascii="Times New Roman" w:hAnsi="Times New Roman" w:cs="Times New Roman"/>
          <w:color w:val="auto"/>
          <w:sz w:val="26"/>
          <w:szCs w:val="26"/>
        </w:rPr>
        <w:t>- Yêu cầu giám sát tải hệ thống khi lauching để đánh giá đúng tải năng lực của hệ thống và xử lý kịp thời các sự cố liên quan đến tải hệ thống</w:t>
      </w:r>
    </w:p>
    <w:p w14:paraId="07F9F8C2" w14:textId="77777777" w:rsidR="003F2D46" w:rsidRPr="0090662B" w:rsidRDefault="003F2D46">
      <w:pPr>
        <w:spacing w:after="0"/>
        <w:ind w:firstLine="426"/>
        <w:jc w:val="both"/>
        <w:rPr>
          <w:rFonts w:ascii="Times New Roman" w:hAnsi="Times New Roman" w:cs="Times New Roman"/>
          <w:color w:val="auto"/>
          <w:sz w:val="26"/>
          <w:szCs w:val="26"/>
        </w:rPr>
      </w:pPr>
      <w:r w:rsidRPr="0090662B">
        <w:rPr>
          <w:rFonts w:ascii="Times New Roman" w:hAnsi="Times New Roman" w:cs="Times New Roman"/>
          <w:color w:val="auto"/>
          <w:sz w:val="26"/>
          <w:szCs w:val="26"/>
        </w:rPr>
        <w:t>- Mọi tác động thay đổi hệ thống phải thông báo cho Viettel (kinh doanh và kỹ thuật) và thực hiện sau 23h đêm để phối hợp theo dõi hoạt động của hệ thống sau tác động và không gây ảnh hưởng đến dịch của khách hàng đang sử dụng.</w:t>
      </w:r>
    </w:p>
    <w:p w14:paraId="1BC8DE42" w14:textId="77777777" w:rsidR="003F2D46" w:rsidRPr="0090662B" w:rsidRDefault="003F2D46">
      <w:pPr>
        <w:spacing w:after="0"/>
        <w:ind w:firstLine="426"/>
        <w:jc w:val="both"/>
        <w:rPr>
          <w:rFonts w:ascii="Times New Roman" w:hAnsi="Times New Roman" w:cs="Times New Roman"/>
          <w:color w:val="auto"/>
          <w:sz w:val="26"/>
          <w:szCs w:val="26"/>
        </w:rPr>
      </w:pPr>
      <w:r w:rsidRPr="0090662B">
        <w:rPr>
          <w:rFonts w:ascii="Times New Roman" w:hAnsi="Times New Roman" w:cs="Times New Roman"/>
          <w:color w:val="auto"/>
          <w:sz w:val="26"/>
          <w:szCs w:val="26"/>
        </w:rPr>
        <w:t>- Yêu cầu đối tác lưu log hệ thống tối thiế</w:t>
      </w:r>
      <w:r w:rsidR="003C34C4" w:rsidRPr="0090662B">
        <w:rPr>
          <w:rFonts w:ascii="Times New Roman" w:hAnsi="Times New Roman" w:cs="Times New Roman"/>
          <w:color w:val="auto"/>
          <w:sz w:val="26"/>
          <w:szCs w:val="26"/>
        </w:rPr>
        <w:t>u 06</w:t>
      </w:r>
      <w:r w:rsidRPr="0090662B">
        <w:rPr>
          <w:rFonts w:ascii="Times New Roman" w:hAnsi="Times New Roman" w:cs="Times New Roman"/>
          <w:color w:val="auto"/>
          <w:sz w:val="26"/>
          <w:szCs w:val="26"/>
        </w:rPr>
        <w:t xml:space="preserve"> tháng để giải quyết các khiếu nại phát sinh.</w:t>
      </w:r>
    </w:p>
    <w:p w14:paraId="040341CB" w14:textId="77777777" w:rsidR="008C5D20" w:rsidRPr="0090662B" w:rsidRDefault="006A6FC3" w:rsidP="0060782D">
      <w:pPr>
        <w:spacing w:after="0"/>
        <w:ind w:firstLine="426"/>
        <w:jc w:val="both"/>
        <w:rPr>
          <w:rFonts w:ascii="Times New Roman" w:hAnsi="Times New Roman" w:cs="Times New Roman"/>
          <w:color w:val="auto"/>
          <w:sz w:val="26"/>
          <w:szCs w:val="26"/>
        </w:rPr>
      </w:pPr>
      <w:r w:rsidRPr="0090662B">
        <w:rPr>
          <w:rFonts w:ascii="Times New Roman" w:hAnsi="Times New Roman" w:cs="Times New Roman"/>
          <w:color w:val="auto"/>
          <w:sz w:val="26"/>
          <w:szCs w:val="26"/>
        </w:rPr>
        <w:t xml:space="preserve">- Yêu cầu về thiết lập ATTT: </w:t>
      </w:r>
      <w:r w:rsidR="00285C4F" w:rsidRPr="0090662B">
        <w:rPr>
          <w:rFonts w:ascii="Times New Roman" w:hAnsi="Times New Roman" w:cs="Times New Roman"/>
          <w:color w:val="auto"/>
          <w:sz w:val="26"/>
          <w:szCs w:val="26"/>
        </w:rPr>
        <w:t xml:space="preserve">Đối tác đảm bảo triển khai ATTT </w:t>
      </w:r>
      <w:r w:rsidR="0060782D" w:rsidRPr="0090662B">
        <w:rPr>
          <w:rFonts w:ascii="Times New Roman" w:hAnsi="Times New Roman" w:cs="Times New Roman"/>
          <w:color w:val="auto"/>
          <w:sz w:val="26"/>
          <w:szCs w:val="26"/>
        </w:rPr>
        <w:t>theo guildline Viettel ban hành</w:t>
      </w:r>
    </w:p>
    <w:p w14:paraId="0BFFB957" w14:textId="77777777" w:rsidR="003F2D46" w:rsidRPr="0090662B" w:rsidRDefault="003F2D46">
      <w:pPr>
        <w:spacing w:before="240" w:after="0"/>
        <w:rPr>
          <w:rFonts w:ascii="Times New Roman" w:hAnsi="Times New Roman" w:cs="Times New Roman"/>
          <w:color w:val="auto"/>
          <w:spacing w:val="6"/>
          <w:sz w:val="2"/>
        </w:rPr>
      </w:pPr>
      <w:r w:rsidRPr="0090662B">
        <w:rPr>
          <w:rFonts w:ascii="Times New Roman" w:hAnsi="Times New Roman" w:cs="Times New Roman"/>
          <w:color w:val="auto"/>
          <w:sz w:val="26"/>
          <w:szCs w:val="26"/>
        </w:rPr>
        <w:t>Biên bản được lập thành 04 bản có giá trị như nhau, mỗi bên lưu 02 bản</w:t>
      </w:r>
      <w:r w:rsidRPr="0090662B">
        <w:rPr>
          <w:rFonts w:ascii="Times New Roman" w:hAnsi="Times New Roman" w:cs="Times New Roman"/>
          <w:color w:val="auto"/>
          <w:spacing w:val="6"/>
          <w:sz w:val="24"/>
        </w:rPr>
        <w:t>.</w:t>
      </w:r>
    </w:p>
    <w:p w14:paraId="6C75FD5B" w14:textId="77777777" w:rsidR="003F2D46" w:rsidRPr="0090662B" w:rsidRDefault="003F2D46">
      <w:pPr>
        <w:spacing w:before="240" w:after="0"/>
        <w:rPr>
          <w:rFonts w:ascii="Times New Roman" w:hAnsi="Times New Roman" w:cs="Times New Roman"/>
          <w:color w:val="auto"/>
          <w:spacing w:val="6"/>
          <w:sz w:val="2"/>
        </w:rPr>
      </w:pPr>
    </w:p>
    <w:tbl>
      <w:tblPr>
        <w:tblW w:w="0" w:type="auto"/>
        <w:tblInd w:w="83" w:type="dxa"/>
        <w:tblLayout w:type="fixed"/>
        <w:tblCellMar>
          <w:left w:w="83" w:type="dxa"/>
        </w:tblCellMar>
        <w:tblLook w:val="0000" w:firstRow="0" w:lastRow="0" w:firstColumn="0" w:lastColumn="0" w:noHBand="0" w:noVBand="0"/>
      </w:tblPr>
      <w:tblGrid>
        <w:gridCol w:w="4678"/>
        <w:gridCol w:w="4464"/>
      </w:tblGrid>
      <w:tr w:rsidR="003F2D46" w:rsidRPr="0090662B" w14:paraId="6D396104" w14:textId="77777777">
        <w:trPr>
          <w:trHeight w:val="340"/>
        </w:trPr>
        <w:tc>
          <w:tcPr>
            <w:tcW w:w="9142" w:type="dxa"/>
            <w:gridSpan w:val="2"/>
            <w:tcBorders>
              <w:top w:val="single" w:sz="4" w:space="0" w:color="C0C0C0"/>
              <w:left w:val="single" w:sz="4" w:space="0" w:color="C0C0C0"/>
              <w:bottom w:val="single" w:sz="4" w:space="0" w:color="C0C0C0"/>
              <w:right w:val="single" w:sz="4" w:space="0" w:color="C0C0C0"/>
            </w:tcBorders>
            <w:shd w:val="clear" w:color="auto" w:fill="D9D9D9"/>
            <w:vAlign w:val="center"/>
          </w:tcPr>
          <w:p w14:paraId="05857DD7" w14:textId="77777777" w:rsidR="003F2D46" w:rsidRPr="0090662B" w:rsidRDefault="008E0082" w:rsidP="00742949">
            <w:pPr>
              <w:jc w:val="center"/>
              <w:rPr>
                <w:rFonts w:ascii="Times New Roman" w:eastAsia="Times New Roman" w:hAnsi="Times New Roman" w:cs="Times New Roman"/>
                <w:b/>
                <w:bCs/>
                <w:color w:val="auto"/>
                <w:sz w:val="26"/>
                <w:szCs w:val="26"/>
              </w:rPr>
            </w:pPr>
            <w:r w:rsidRPr="008E0082">
              <w:rPr>
                <w:rFonts w:ascii="Times New Roman" w:eastAsia="Times New Roman" w:hAnsi="Times New Roman" w:cs="Times New Roman"/>
                <w:b/>
                <w:bCs/>
                <w:color w:val="auto"/>
                <w:sz w:val="26"/>
                <w:szCs w:val="26"/>
              </w:rPr>
              <w:t>CÔNG TY TNHH CÔNG NGHỆ ALADIN</w:t>
            </w:r>
          </w:p>
        </w:tc>
      </w:tr>
      <w:tr w:rsidR="003F2D46" w:rsidRPr="0090662B" w14:paraId="2467D691" w14:textId="77777777" w:rsidTr="00FB76C1">
        <w:trPr>
          <w:trHeight w:val="1523"/>
        </w:trPr>
        <w:tc>
          <w:tcPr>
            <w:tcW w:w="4678" w:type="dxa"/>
            <w:tcBorders>
              <w:top w:val="single" w:sz="4" w:space="0" w:color="C0C0C0"/>
              <w:left w:val="single" w:sz="4" w:space="0" w:color="C0C0C0"/>
              <w:bottom w:val="single" w:sz="4" w:space="0" w:color="C0C0C0"/>
            </w:tcBorders>
            <w:shd w:val="clear" w:color="auto" w:fill="FFFFFF"/>
          </w:tcPr>
          <w:p w14:paraId="4D4BD455" w14:textId="77777777" w:rsidR="003F2D46" w:rsidRPr="0090662B" w:rsidRDefault="003F2D46" w:rsidP="006D103D">
            <w:pPr>
              <w:tabs>
                <w:tab w:val="left" w:pos="4069"/>
                <w:tab w:val="left" w:leader="underscore" w:pos="4590"/>
                <w:tab w:val="right" w:leader="underscore" w:pos="5202"/>
              </w:tabs>
              <w:spacing w:before="120" w:after="60"/>
              <w:ind w:left="72"/>
              <w:jc w:val="both"/>
              <w:rPr>
                <w:rFonts w:ascii="Times New Roman" w:hAnsi="Times New Roman" w:cs="Times New Roman"/>
                <w:b/>
                <w:color w:val="auto"/>
                <w:sz w:val="24"/>
                <w:szCs w:val="24"/>
              </w:rPr>
            </w:pPr>
            <w:r w:rsidRPr="0090662B">
              <w:rPr>
                <w:rFonts w:ascii="Times New Roman" w:hAnsi="Times New Roman" w:cs="Times New Roman"/>
                <w:b/>
                <w:color w:val="auto"/>
                <w:sz w:val="24"/>
                <w:szCs w:val="24"/>
              </w:rPr>
              <w:t xml:space="preserve">Người tạo: </w:t>
            </w:r>
          </w:p>
        </w:tc>
        <w:tc>
          <w:tcPr>
            <w:tcW w:w="4464" w:type="dxa"/>
            <w:tcBorders>
              <w:top w:val="single" w:sz="4" w:space="0" w:color="C0C0C0"/>
              <w:left w:val="single" w:sz="4" w:space="0" w:color="C0C0C0"/>
              <w:bottom w:val="single" w:sz="4" w:space="0" w:color="C0C0C0"/>
              <w:right w:val="single" w:sz="4" w:space="0" w:color="C0C0C0"/>
            </w:tcBorders>
            <w:shd w:val="clear" w:color="auto" w:fill="FFFFFF"/>
          </w:tcPr>
          <w:p w14:paraId="711DA0B6" w14:textId="77777777" w:rsidR="003F2D46" w:rsidRPr="0090662B" w:rsidRDefault="003F2D46">
            <w:pPr>
              <w:tabs>
                <w:tab w:val="right" w:leader="underscore" w:pos="5202"/>
              </w:tabs>
              <w:spacing w:before="120" w:after="60"/>
              <w:ind w:left="72"/>
              <w:jc w:val="both"/>
              <w:rPr>
                <w:rFonts w:ascii="Times New Roman" w:hAnsi="Times New Roman" w:cs="Times New Roman"/>
                <w:b/>
                <w:color w:val="auto"/>
                <w:sz w:val="24"/>
                <w:szCs w:val="24"/>
              </w:rPr>
            </w:pPr>
            <w:r w:rsidRPr="0090662B">
              <w:rPr>
                <w:rFonts w:ascii="Times New Roman" w:hAnsi="Times New Roman" w:cs="Times New Roman"/>
                <w:b/>
                <w:color w:val="auto"/>
                <w:sz w:val="24"/>
                <w:szCs w:val="24"/>
              </w:rPr>
              <w:t xml:space="preserve">Phê duyệt: </w:t>
            </w:r>
          </w:p>
          <w:p w14:paraId="18AB4C2C" w14:textId="77777777" w:rsidR="003F2D46" w:rsidRPr="0090662B" w:rsidRDefault="003F2D46">
            <w:pPr>
              <w:tabs>
                <w:tab w:val="right" w:leader="underscore" w:pos="5202"/>
              </w:tabs>
              <w:spacing w:before="120" w:after="60"/>
              <w:ind w:left="72"/>
              <w:jc w:val="both"/>
              <w:rPr>
                <w:rFonts w:ascii="Times New Roman" w:hAnsi="Times New Roman" w:cs="Times New Roman"/>
                <w:b/>
                <w:color w:val="auto"/>
                <w:sz w:val="24"/>
                <w:szCs w:val="24"/>
              </w:rPr>
            </w:pPr>
          </w:p>
          <w:p w14:paraId="7E95F6BE" w14:textId="77777777" w:rsidR="003F2D46" w:rsidRPr="0090662B" w:rsidRDefault="003F2D46">
            <w:pPr>
              <w:tabs>
                <w:tab w:val="right" w:leader="underscore" w:pos="5202"/>
              </w:tabs>
              <w:spacing w:before="120" w:after="60"/>
              <w:ind w:left="72"/>
              <w:jc w:val="both"/>
              <w:rPr>
                <w:rFonts w:ascii="Times New Roman" w:hAnsi="Times New Roman" w:cs="Times New Roman"/>
                <w:b/>
                <w:color w:val="auto"/>
                <w:sz w:val="24"/>
                <w:szCs w:val="24"/>
              </w:rPr>
            </w:pPr>
          </w:p>
          <w:p w14:paraId="5A27D128" w14:textId="77777777" w:rsidR="003F2D46" w:rsidRPr="0090662B" w:rsidRDefault="003F2D46">
            <w:pPr>
              <w:tabs>
                <w:tab w:val="right" w:leader="underscore" w:pos="5202"/>
              </w:tabs>
              <w:spacing w:before="120" w:after="60"/>
              <w:ind w:left="72"/>
              <w:jc w:val="both"/>
              <w:rPr>
                <w:rFonts w:ascii="Times New Roman" w:hAnsi="Times New Roman" w:cs="Times New Roman"/>
                <w:b/>
                <w:color w:val="auto"/>
                <w:sz w:val="24"/>
                <w:szCs w:val="24"/>
              </w:rPr>
            </w:pPr>
          </w:p>
          <w:p w14:paraId="448FC85E" w14:textId="77777777" w:rsidR="003F2D46" w:rsidRPr="0090662B" w:rsidRDefault="003F2D46">
            <w:pPr>
              <w:tabs>
                <w:tab w:val="right" w:leader="underscore" w:pos="5202"/>
              </w:tabs>
              <w:spacing w:before="120" w:after="60"/>
              <w:ind w:left="72"/>
              <w:jc w:val="both"/>
              <w:rPr>
                <w:rFonts w:ascii="Times New Roman" w:hAnsi="Times New Roman" w:cs="Times New Roman"/>
                <w:b/>
                <w:color w:val="auto"/>
                <w:sz w:val="24"/>
                <w:szCs w:val="24"/>
              </w:rPr>
            </w:pPr>
          </w:p>
          <w:p w14:paraId="5B069A02" w14:textId="77777777" w:rsidR="003F2D46" w:rsidRPr="0090662B" w:rsidRDefault="003F2D46">
            <w:pPr>
              <w:tabs>
                <w:tab w:val="right" w:leader="underscore" w:pos="5202"/>
              </w:tabs>
              <w:spacing w:before="120" w:after="60"/>
              <w:ind w:left="72"/>
              <w:jc w:val="both"/>
              <w:rPr>
                <w:rFonts w:ascii="Times New Roman" w:hAnsi="Times New Roman" w:cs="Times New Roman"/>
                <w:b/>
                <w:color w:val="auto"/>
                <w:sz w:val="24"/>
                <w:szCs w:val="24"/>
              </w:rPr>
            </w:pPr>
          </w:p>
          <w:p w14:paraId="274F3318" w14:textId="77777777" w:rsidR="003F2D46" w:rsidRPr="0090662B" w:rsidRDefault="003F2D46">
            <w:pPr>
              <w:tabs>
                <w:tab w:val="right" w:leader="underscore" w:pos="5202"/>
              </w:tabs>
              <w:spacing w:before="120" w:after="60"/>
              <w:ind w:left="72"/>
              <w:jc w:val="both"/>
              <w:rPr>
                <w:rFonts w:ascii="Times New Roman" w:hAnsi="Times New Roman" w:cs="Times New Roman"/>
                <w:b/>
                <w:color w:val="auto"/>
                <w:sz w:val="24"/>
                <w:szCs w:val="24"/>
              </w:rPr>
            </w:pPr>
          </w:p>
        </w:tc>
      </w:tr>
      <w:tr w:rsidR="003F2D46" w:rsidRPr="0090662B" w14:paraId="27D384B4" w14:textId="77777777" w:rsidTr="00FB76C1">
        <w:tc>
          <w:tcPr>
            <w:tcW w:w="4678" w:type="dxa"/>
            <w:tcBorders>
              <w:top w:val="single" w:sz="4" w:space="0" w:color="C0C0C0"/>
              <w:left w:val="single" w:sz="4" w:space="0" w:color="C0C0C0"/>
              <w:bottom w:val="single" w:sz="4" w:space="0" w:color="C0C0C0"/>
            </w:tcBorders>
            <w:shd w:val="clear" w:color="auto" w:fill="FFFFFF"/>
          </w:tcPr>
          <w:p w14:paraId="3E9F5104" w14:textId="77777777" w:rsidR="003F2D46" w:rsidRPr="0090662B" w:rsidRDefault="003F2D46">
            <w:pPr>
              <w:tabs>
                <w:tab w:val="right" w:leader="underscore" w:pos="4662"/>
              </w:tabs>
              <w:spacing w:before="60" w:after="60"/>
              <w:ind w:left="72"/>
              <w:jc w:val="both"/>
              <w:rPr>
                <w:rFonts w:ascii="Times New Roman" w:hAnsi="Times New Roman" w:cs="Times New Roman"/>
                <w:b/>
                <w:color w:val="auto"/>
              </w:rPr>
            </w:pPr>
            <w:r w:rsidRPr="0090662B">
              <w:rPr>
                <w:rFonts w:ascii="Times New Roman" w:hAnsi="Times New Roman" w:cs="Times New Roman"/>
                <w:b/>
                <w:color w:val="auto"/>
              </w:rPr>
              <w:t>Ngày</w:t>
            </w:r>
            <w:r w:rsidRPr="0090662B">
              <w:rPr>
                <w:rFonts w:ascii="Times New Roman" w:hAnsi="Times New Roman" w:cs="Times New Roman"/>
                <w:color w:val="auto"/>
              </w:rPr>
              <w:t xml:space="preserve">:                   </w:t>
            </w:r>
          </w:p>
        </w:tc>
        <w:tc>
          <w:tcPr>
            <w:tcW w:w="4464" w:type="dxa"/>
            <w:tcBorders>
              <w:top w:val="single" w:sz="4" w:space="0" w:color="C0C0C0"/>
              <w:left w:val="single" w:sz="4" w:space="0" w:color="C0C0C0"/>
              <w:bottom w:val="single" w:sz="4" w:space="0" w:color="C0C0C0"/>
              <w:right w:val="single" w:sz="4" w:space="0" w:color="C0C0C0"/>
            </w:tcBorders>
            <w:shd w:val="clear" w:color="auto" w:fill="FFFFFF"/>
          </w:tcPr>
          <w:p w14:paraId="00F3E637" w14:textId="77777777" w:rsidR="003F2D46" w:rsidRPr="0090662B" w:rsidRDefault="003F2D46">
            <w:pPr>
              <w:tabs>
                <w:tab w:val="right" w:leader="underscore" w:pos="8802"/>
              </w:tabs>
              <w:spacing w:before="60" w:after="60"/>
              <w:ind w:left="72"/>
              <w:jc w:val="both"/>
              <w:rPr>
                <w:rFonts w:ascii="Times New Roman" w:hAnsi="Times New Roman" w:cs="Times New Roman"/>
                <w:color w:val="auto"/>
              </w:rPr>
            </w:pPr>
            <w:r w:rsidRPr="0090662B">
              <w:rPr>
                <w:rFonts w:ascii="Times New Roman" w:hAnsi="Times New Roman" w:cs="Times New Roman"/>
                <w:b/>
                <w:color w:val="auto"/>
              </w:rPr>
              <w:t>Ngày</w:t>
            </w:r>
            <w:r w:rsidRPr="0090662B">
              <w:rPr>
                <w:rFonts w:ascii="Times New Roman" w:hAnsi="Times New Roman" w:cs="Times New Roman"/>
                <w:color w:val="auto"/>
              </w:rPr>
              <w:t xml:space="preserve">:                         </w:t>
            </w:r>
          </w:p>
        </w:tc>
      </w:tr>
      <w:tr w:rsidR="00975D0D" w:rsidRPr="0090662B" w14:paraId="48890096" w14:textId="77777777">
        <w:trPr>
          <w:trHeight w:val="557"/>
        </w:trPr>
        <w:tc>
          <w:tcPr>
            <w:tcW w:w="9142" w:type="dxa"/>
            <w:gridSpan w:val="2"/>
            <w:tcBorders>
              <w:top w:val="single" w:sz="4" w:space="0" w:color="C0C0C0"/>
              <w:left w:val="single" w:sz="4" w:space="0" w:color="C0C0C0"/>
              <w:bottom w:val="single" w:sz="4" w:space="0" w:color="C0C0C0"/>
              <w:right w:val="single" w:sz="4" w:space="0" w:color="C0C0C0"/>
            </w:tcBorders>
            <w:shd w:val="clear" w:color="auto" w:fill="D9D9D9"/>
            <w:vAlign w:val="center"/>
          </w:tcPr>
          <w:p w14:paraId="7896B41F" w14:textId="77777777" w:rsidR="00975D0D" w:rsidRPr="0090662B" w:rsidRDefault="00975D0D" w:rsidP="00975D0D">
            <w:pPr>
              <w:tabs>
                <w:tab w:val="right" w:leader="underscore" w:pos="5202"/>
              </w:tabs>
              <w:spacing w:before="120" w:after="120"/>
              <w:jc w:val="center"/>
              <w:rPr>
                <w:rFonts w:ascii="Times New Roman" w:hAnsi="Times New Roman" w:cs="Times New Roman"/>
                <w:b/>
                <w:color w:val="auto"/>
                <w:sz w:val="26"/>
                <w:szCs w:val="26"/>
              </w:rPr>
            </w:pPr>
            <w:r w:rsidRPr="0090662B">
              <w:rPr>
                <w:rFonts w:ascii="Times New Roman" w:hAnsi="Times New Roman" w:cs="Times New Roman"/>
                <w:b/>
                <w:color w:val="auto"/>
                <w:sz w:val="26"/>
                <w:szCs w:val="26"/>
              </w:rPr>
              <w:t>TỔNG CÔNG TY VIỄN THÔNG VIETTEL</w:t>
            </w:r>
          </w:p>
        </w:tc>
      </w:tr>
      <w:tr w:rsidR="00CC737B" w:rsidRPr="0090662B" w14:paraId="4C9F2212" w14:textId="77777777" w:rsidTr="00CC737B">
        <w:trPr>
          <w:trHeight w:val="405"/>
        </w:trPr>
        <w:tc>
          <w:tcPr>
            <w:tcW w:w="9142" w:type="dxa"/>
            <w:gridSpan w:val="2"/>
            <w:tcBorders>
              <w:top w:val="single" w:sz="4" w:space="0" w:color="C0C0C0"/>
              <w:left w:val="single" w:sz="4" w:space="0" w:color="C0C0C0"/>
              <w:bottom w:val="single" w:sz="4" w:space="0" w:color="C0C0C0"/>
              <w:right w:val="single" w:sz="4" w:space="0" w:color="C0C0C0"/>
            </w:tcBorders>
            <w:shd w:val="clear" w:color="auto" w:fill="FFFFFF"/>
          </w:tcPr>
          <w:p w14:paraId="4AE84B57" w14:textId="77777777" w:rsidR="00CC737B" w:rsidRPr="0090662B" w:rsidRDefault="00CC737B" w:rsidP="00A53FFF">
            <w:pPr>
              <w:tabs>
                <w:tab w:val="right" w:leader="underscore" w:pos="5202"/>
              </w:tabs>
              <w:spacing w:before="120" w:after="60"/>
              <w:ind w:left="72"/>
              <w:rPr>
                <w:rFonts w:ascii="Times New Roman" w:hAnsi="Times New Roman" w:cs="Times New Roman"/>
                <w:b/>
                <w:color w:val="auto"/>
              </w:rPr>
            </w:pPr>
            <w:r w:rsidRPr="0090662B">
              <w:rPr>
                <w:rFonts w:ascii="Times New Roman" w:hAnsi="Times New Roman" w:cs="Times New Roman"/>
                <w:b/>
                <w:color w:val="auto"/>
              </w:rPr>
              <w:t xml:space="preserve">                                                              TRUNG TÂM VAS</w:t>
            </w:r>
          </w:p>
        </w:tc>
      </w:tr>
      <w:tr w:rsidR="003F2D46" w:rsidRPr="0090662B" w14:paraId="1360D7F7" w14:textId="77777777" w:rsidTr="00FB76C1">
        <w:trPr>
          <w:trHeight w:val="1922"/>
        </w:trPr>
        <w:tc>
          <w:tcPr>
            <w:tcW w:w="4678" w:type="dxa"/>
            <w:tcBorders>
              <w:top w:val="single" w:sz="4" w:space="0" w:color="C0C0C0"/>
              <w:left w:val="single" w:sz="4" w:space="0" w:color="C0C0C0"/>
              <w:bottom w:val="single" w:sz="4" w:space="0" w:color="C0C0C0"/>
            </w:tcBorders>
            <w:shd w:val="clear" w:color="auto" w:fill="FFFFFF"/>
          </w:tcPr>
          <w:p w14:paraId="0FEAE1BC" w14:textId="77777777" w:rsidR="00AB2522" w:rsidRPr="0090662B" w:rsidRDefault="00DB113F" w:rsidP="003F7FCE">
            <w:pPr>
              <w:tabs>
                <w:tab w:val="right" w:leader="underscore" w:pos="5202"/>
              </w:tabs>
              <w:spacing w:before="120" w:after="60"/>
              <w:jc w:val="both"/>
              <w:rPr>
                <w:rFonts w:ascii="Times New Roman" w:hAnsi="Times New Roman" w:cs="Times New Roman"/>
                <w:b/>
                <w:color w:val="auto"/>
                <w:sz w:val="24"/>
                <w:szCs w:val="24"/>
              </w:rPr>
            </w:pPr>
            <w:r w:rsidRPr="0090662B">
              <w:rPr>
                <w:rFonts w:ascii="Times New Roman" w:hAnsi="Times New Roman" w:cs="Times New Roman"/>
                <w:b/>
                <w:color w:val="auto"/>
                <w:sz w:val="24"/>
                <w:szCs w:val="24"/>
              </w:rPr>
              <w:t xml:space="preserve">                  </w:t>
            </w:r>
            <w:r w:rsidR="003F7FCE" w:rsidRPr="0090662B">
              <w:rPr>
                <w:rFonts w:ascii="Times New Roman" w:hAnsi="Times New Roman" w:cs="Times New Roman"/>
                <w:b/>
                <w:color w:val="auto"/>
                <w:sz w:val="24"/>
                <w:szCs w:val="24"/>
              </w:rPr>
              <w:t>TRƯỞNG PHÒNG</w:t>
            </w:r>
          </w:p>
          <w:p w14:paraId="40E2B0EE" w14:textId="77777777" w:rsidR="003F2D46" w:rsidRPr="0090662B" w:rsidRDefault="003F2D46">
            <w:pPr>
              <w:tabs>
                <w:tab w:val="right" w:leader="underscore" w:pos="5202"/>
              </w:tabs>
              <w:spacing w:before="120" w:after="60"/>
              <w:ind w:left="72"/>
              <w:jc w:val="both"/>
              <w:rPr>
                <w:rFonts w:ascii="Times New Roman" w:hAnsi="Times New Roman" w:cs="Times New Roman"/>
                <w:color w:val="auto"/>
              </w:rPr>
            </w:pPr>
          </w:p>
        </w:tc>
        <w:tc>
          <w:tcPr>
            <w:tcW w:w="4464" w:type="dxa"/>
            <w:tcBorders>
              <w:top w:val="single" w:sz="4" w:space="0" w:color="C0C0C0"/>
              <w:left w:val="single" w:sz="4" w:space="0" w:color="C0C0C0"/>
              <w:bottom w:val="single" w:sz="4" w:space="0" w:color="C0C0C0"/>
              <w:right w:val="single" w:sz="4" w:space="0" w:color="C0C0C0"/>
            </w:tcBorders>
            <w:shd w:val="clear" w:color="auto" w:fill="FFFFFF"/>
          </w:tcPr>
          <w:p w14:paraId="53AA66D0" w14:textId="77777777" w:rsidR="003F2D46" w:rsidRPr="0090662B" w:rsidRDefault="00DB113F" w:rsidP="003F7FCE">
            <w:pPr>
              <w:tabs>
                <w:tab w:val="right" w:leader="underscore" w:pos="5202"/>
              </w:tabs>
              <w:spacing w:before="120" w:after="60"/>
              <w:jc w:val="both"/>
              <w:rPr>
                <w:rFonts w:ascii="Times New Roman" w:hAnsi="Times New Roman" w:cs="Times New Roman"/>
                <w:b/>
                <w:color w:val="auto"/>
                <w:sz w:val="24"/>
                <w:szCs w:val="24"/>
              </w:rPr>
            </w:pPr>
            <w:r w:rsidRPr="0090662B">
              <w:rPr>
                <w:rFonts w:ascii="Times New Roman" w:hAnsi="Times New Roman" w:cs="Times New Roman"/>
                <w:b/>
                <w:color w:val="auto"/>
                <w:sz w:val="24"/>
                <w:szCs w:val="24"/>
              </w:rPr>
              <w:t xml:space="preserve">                    </w:t>
            </w:r>
            <w:r w:rsidR="0026230A" w:rsidRPr="0090662B">
              <w:rPr>
                <w:rFonts w:ascii="Times New Roman" w:hAnsi="Times New Roman" w:cs="Times New Roman"/>
                <w:b/>
                <w:color w:val="auto"/>
                <w:sz w:val="24"/>
                <w:szCs w:val="24"/>
              </w:rPr>
              <w:t xml:space="preserve">PHÓ </w:t>
            </w:r>
            <w:r w:rsidR="003F7FCE" w:rsidRPr="0090662B">
              <w:rPr>
                <w:rFonts w:ascii="Times New Roman" w:hAnsi="Times New Roman" w:cs="Times New Roman"/>
                <w:b/>
                <w:color w:val="auto"/>
                <w:sz w:val="24"/>
                <w:szCs w:val="24"/>
              </w:rPr>
              <w:t>GIÁM ĐỐC</w:t>
            </w:r>
          </w:p>
          <w:p w14:paraId="4B3716EC" w14:textId="77777777" w:rsidR="003F2D46" w:rsidRPr="0090662B" w:rsidRDefault="003F2D46">
            <w:pPr>
              <w:tabs>
                <w:tab w:val="right" w:leader="underscore" w:pos="5202"/>
              </w:tabs>
              <w:spacing w:before="120" w:after="60"/>
              <w:ind w:left="72"/>
              <w:jc w:val="both"/>
              <w:rPr>
                <w:rFonts w:ascii="Times New Roman" w:hAnsi="Times New Roman" w:cs="Times New Roman"/>
                <w:b/>
                <w:color w:val="auto"/>
                <w:sz w:val="24"/>
                <w:szCs w:val="24"/>
              </w:rPr>
            </w:pPr>
          </w:p>
          <w:p w14:paraId="1B774204" w14:textId="77777777" w:rsidR="003F2D46" w:rsidRPr="0090662B" w:rsidRDefault="003F2D46">
            <w:pPr>
              <w:tabs>
                <w:tab w:val="right" w:leader="underscore" w:pos="5202"/>
              </w:tabs>
              <w:spacing w:before="120" w:after="60"/>
              <w:ind w:left="72"/>
              <w:jc w:val="both"/>
              <w:rPr>
                <w:rFonts w:ascii="Times New Roman" w:hAnsi="Times New Roman" w:cs="Times New Roman"/>
                <w:b/>
                <w:color w:val="auto"/>
                <w:sz w:val="24"/>
                <w:szCs w:val="24"/>
              </w:rPr>
            </w:pPr>
          </w:p>
          <w:p w14:paraId="492C449B" w14:textId="77777777" w:rsidR="003F2D46" w:rsidRPr="0090662B" w:rsidRDefault="003F2D46">
            <w:pPr>
              <w:tabs>
                <w:tab w:val="right" w:leader="underscore" w:pos="5202"/>
              </w:tabs>
              <w:spacing w:before="120" w:after="60"/>
              <w:ind w:left="72"/>
              <w:jc w:val="both"/>
              <w:rPr>
                <w:rFonts w:ascii="Times New Roman" w:hAnsi="Times New Roman" w:cs="Times New Roman"/>
                <w:b/>
                <w:color w:val="auto"/>
                <w:sz w:val="24"/>
                <w:szCs w:val="24"/>
              </w:rPr>
            </w:pPr>
          </w:p>
          <w:p w14:paraId="4250CE24" w14:textId="77777777" w:rsidR="003F2D46" w:rsidRPr="0090662B" w:rsidRDefault="003F2D46">
            <w:pPr>
              <w:tabs>
                <w:tab w:val="right" w:leader="underscore" w:pos="5202"/>
              </w:tabs>
              <w:spacing w:before="120" w:after="60"/>
              <w:ind w:left="72"/>
              <w:jc w:val="both"/>
              <w:rPr>
                <w:rFonts w:ascii="Times New Roman" w:hAnsi="Times New Roman" w:cs="Times New Roman"/>
                <w:b/>
                <w:color w:val="auto"/>
                <w:sz w:val="24"/>
                <w:szCs w:val="24"/>
              </w:rPr>
            </w:pPr>
          </w:p>
          <w:p w14:paraId="31012122" w14:textId="77777777" w:rsidR="003F2D46" w:rsidRPr="0090662B" w:rsidRDefault="003F2D46">
            <w:pPr>
              <w:tabs>
                <w:tab w:val="right" w:leader="underscore" w:pos="5202"/>
              </w:tabs>
              <w:spacing w:before="120" w:after="60"/>
              <w:ind w:left="72"/>
              <w:jc w:val="both"/>
              <w:rPr>
                <w:rFonts w:ascii="Times New Roman" w:hAnsi="Times New Roman" w:cs="Times New Roman"/>
                <w:color w:val="auto"/>
              </w:rPr>
            </w:pPr>
          </w:p>
        </w:tc>
      </w:tr>
      <w:tr w:rsidR="003F2D46" w:rsidRPr="0090662B" w14:paraId="64EA10B3" w14:textId="77777777" w:rsidTr="00FB76C1">
        <w:tc>
          <w:tcPr>
            <w:tcW w:w="4678" w:type="dxa"/>
            <w:tcBorders>
              <w:top w:val="single" w:sz="4" w:space="0" w:color="C0C0C0"/>
              <w:left w:val="single" w:sz="4" w:space="0" w:color="C0C0C0"/>
              <w:bottom w:val="single" w:sz="4" w:space="0" w:color="C0C0C0"/>
            </w:tcBorders>
            <w:shd w:val="clear" w:color="auto" w:fill="FFFFFF"/>
          </w:tcPr>
          <w:p w14:paraId="0549E491" w14:textId="77777777" w:rsidR="003F2D46" w:rsidRPr="0090662B" w:rsidRDefault="003F2D46" w:rsidP="001E5985">
            <w:pPr>
              <w:tabs>
                <w:tab w:val="left" w:pos="2190"/>
                <w:tab w:val="right" w:leader="underscore" w:pos="4662"/>
              </w:tabs>
              <w:spacing w:before="60" w:after="60"/>
              <w:ind w:left="72"/>
              <w:jc w:val="both"/>
              <w:rPr>
                <w:rFonts w:ascii="Times New Roman" w:hAnsi="Times New Roman" w:cs="Times New Roman"/>
                <w:b/>
                <w:color w:val="auto"/>
              </w:rPr>
            </w:pPr>
            <w:r w:rsidRPr="0090662B">
              <w:rPr>
                <w:rFonts w:ascii="Times New Roman" w:hAnsi="Times New Roman" w:cs="Times New Roman"/>
                <w:b/>
                <w:color w:val="auto"/>
              </w:rPr>
              <w:t>Ngày</w:t>
            </w:r>
            <w:r w:rsidRPr="0090662B">
              <w:rPr>
                <w:rFonts w:ascii="Times New Roman" w:hAnsi="Times New Roman" w:cs="Times New Roman"/>
                <w:color w:val="auto"/>
              </w:rPr>
              <w:t xml:space="preserve">: </w:t>
            </w:r>
            <w:r w:rsidRPr="0090662B">
              <w:rPr>
                <w:rFonts w:ascii="Times New Roman" w:hAnsi="Times New Roman" w:cs="Times New Roman"/>
                <w:color w:val="auto"/>
              </w:rPr>
              <w:tab/>
            </w:r>
          </w:p>
        </w:tc>
        <w:tc>
          <w:tcPr>
            <w:tcW w:w="4464" w:type="dxa"/>
            <w:tcBorders>
              <w:top w:val="single" w:sz="4" w:space="0" w:color="C0C0C0"/>
              <w:left w:val="single" w:sz="4" w:space="0" w:color="C0C0C0"/>
              <w:bottom w:val="single" w:sz="4" w:space="0" w:color="C0C0C0"/>
              <w:right w:val="single" w:sz="4" w:space="0" w:color="C0C0C0"/>
            </w:tcBorders>
            <w:shd w:val="clear" w:color="auto" w:fill="FFFFFF"/>
          </w:tcPr>
          <w:p w14:paraId="7ED24D3D" w14:textId="77777777" w:rsidR="003F2D46" w:rsidRPr="0090662B" w:rsidRDefault="003F2D46" w:rsidP="001E5985">
            <w:pPr>
              <w:tabs>
                <w:tab w:val="left" w:pos="975"/>
                <w:tab w:val="right" w:leader="underscore" w:pos="8802"/>
              </w:tabs>
              <w:spacing w:before="60" w:after="60"/>
              <w:ind w:left="72"/>
              <w:jc w:val="both"/>
              <w:rPr>
                <w:rFonts w:ascii="Times New Roman" w:hAnsi="Times New Roman" w:cs="Times New Roman"/>
                <w:color w:val="auto"/>
              </w:rPr>
            </w:pPr>
            <w:r w:rsidRPr="0090662B">
              <w:rPr>
                <w:rFonts w:ascii="Times New Roman" w:hAnsi="Times New Roman" w:cs="Times New Roman"/>
                <w:b/>
                <w:color w:val="auto"/>
              </w:rPr>
              <w:t>Ngày</w:t>
            </w:r>
            <w:r w:rsidRPr="0090662B">
              <w:rPr>
                <w:rFonts w:ascii="Times New Roman" w:hAnsi="Times New Roman" w:cs="Times New Roman"/>
                <w:color w:val="auto"/>
              </w:rPr>
              <w:t xml:space="preserve">: </w:t>
            </w:r>
            <w:r w:rsidRPr="0090662B">
              <w:rPr>
                <w:rFonts w:ascii="Times New Roman" w:hAnsi="Times New Roman" w:cs="Times New Roman"/>
                <w:color w:val="auto"/>
              </w:rPr>
              <w:tab/>
            </w:r>
          </w:p>
        </w:tc>
      </w:tr>
    </w:tbl>
    <w:p w14:paraId="028F8078" w14:textId="77777777" w:rsidR="00F00791" w:rsidRDefault="00F00791">
      <w:pPr>
        <w:spacing w:before="360"/>
        <w:jc w:val="both"/>
        <w:rPr>
          <w:rFonts w:ascii="Times New Roman" w:hAnsi="Times New Roman" w:cs="Times New Roman"/>
          <w:color w:val="auto"/>
        </w:rPr>
      </w:pPr>
    </w:p>
    <w:p w14:paraId="56401C1D" w14:textId="77777777" w:rsidR="00F00791" w:rsidRDefault="00F00791">
      <w:pPr>
        <w:suppressAutoHyphens w:val="0"/>
        <w:spacing w:after="0" w:line="240" w:lineRule="auto"/>
        <w:rPr>
          <w:rFonts w:ascii="Times New Roman" w:hAnsi="Times New Roman" w:cs="Times New Roman"/>
          <w:color w:val="auto"/>
        </w:rPr>
      </w:pPr>
      <w:r>
        <w:rPr>
          <w:rFonts w:ascii="Times New Roman" w:hAnsi="Times New Roman" w:cs="Times New Roman"/>
          <w:color w:val="auto"/>
        </w:rPr>
        <w:br w:type="page"/>
      </w:r>
    </w:p>
    <w:p w14:paraId="748357EE" w14:textId="77777777" w:rsidR="00F00791" w:rsidRPr="00F00791" w:rsidRDefault="00F00791" w:rsidP="00F00791">
      <w:pPr>
        <w:spacing w:after="120" w:line="100" w:lineRule="atLeast"/>
        <w:jc w:val="center"/>
        <w:rPr>
          <w:rFonts w:ascii="Times New Roman" w:hAnsi="Times New Roman" w:cs="Times New Roman"/>
          <w:b/>
          <w:color w:val="auto"/>
          <w:sz w:val="26"/>
          <w:szCs w:val="26"/>
        </w:rPr>
      </w:pPr>
      <w:r w:rsidRPr="00F00791">
        <w:rPr>
          <w:rFonts w:ascii="Times New Roman" w:hAnsi="Times New Roman" w:cs="Times New Roman"/>
          <w:b/>
          <w:color w:val="auto"/>
          <w:sz w:val="26"/>
          <w:szCs w:val="26"/>
        </w:rPr>
        <w:lastRenderedPageBreak/>
        <w:t>PHỤ LỤC 1</w:t>
      </w:r>
    </w:p>
    <w:p w14:paraId="6DD13CAB" w14:textId="77777777" w:rsidR="00F00791" w:rsidRPr="00F00791" w:rsidRDefault="00F00791" w:rsidP="00F00791">
      <w:pPr>
        <w:spacing w:after="120" w:line="100" w:lineRule="atLeast"/>
        <w:rPr>
          <w:rFonts w:ascii="Times New Roman" w:hAnsi="Times New Roman" w:cs="Times New Roman"/>
          <w:b/>
          <w:color w:val="auto"/>
          <w:sz w:val="26"/>
          <w:szCs w:val="26"/>
        </w:rPr>
      </w:pPr>
      <w:r w:rsidRPr="00F00791">
        <w:rPr>
          <w:rFonts w:ascii="Times New Roman" w:hAnsi="Times New Roman" w:cs="Times New Roman"/>
          <w:b/>
          <w:color w:val="auto"/>
          <w:sz w:val="26"/>
          <w:szCs w:val="26"/>
        </w:rPr>
        <w:t>1. Show Cấu hình HA server app</w:t>
      </w:r>
    </w:p>
    <w:p w14:paraId="0F116C07" w14:textId="77777777" w:rsidR="00F00791" w:rsidRPr="0015451B" w:rsidRDefault="00F00791" w:rsidP="00F00791">
      <w:pPr>
        <w:spacing w:after="120" w:line="100" w:lineRule="atLeast"/>
        <w:rPr>
          <w:rFonts w:ascii="Times New Roman" w:hAnsi="Times New Roman" w:cs="Times New Roman"/>
          <w:b/>
          <w:i/>
          <w:color w:val="auto"/>
          <w:sz w:val="26"/>
          <w:szCs w:val="26"/>
        </w:rPr>
      </w:pPr>
      <w:bookmarkStart w:id="5" w:name="_Hlk511141227"/>
      <w:bookmarkStart w:id="6" w:name="_Hlk511141156"/>
      <w:r w:rsidRPr="0015451B">
        <w:rPr>
          <w:rFonts w:ascii="Times New Roman" w:hAnsi="Times New Roman" w:cs="Times New Roman"/>
          <w:b/>
          <w:i/>
          <w:color w:val="auto"/>
          <w:sz w:val="26"/>
          <w:szCs w:val="26"/>
        </w:rPr>
        <w:t xml:space="preserve">1.1 App1: </w:t>
      </w:r>
      <w:r w:rsidR="002610BE" w:rsidRPr="0015451B">
        <w:rPr>
          <w:rFonts w:ascii="Times New Roman" w:hAnsi="Times New Roman" w:cs="Times New Roman"/>
          <w:b/>
          <w:i/>
          <w:color w:val="auto"/>
          <w:sz w:val="26"/>
          <w:szCs w:val="26"/>
        </w:rPr>
        <w:t>10.58.37.205</w:t>
      </w:r>
    </w:p>
    <w:p w14:paraId="2A69FE6B" w14:textId="77777777" w:rsidR="00F00791" w:rsidRPr="00F00791" w:rsidRDefault="00F00791" w:rsidP="00F00791">
      <w:pPr>
        <w:spacing w:after="120" w:line="100" w:lineRule="atLeast"/>
        <w:rPr>
          <w:rFonts w:ascii="Times New Roman" w:hAnsi="Times New Roman" w:cs="Times New Roman"/>
          <w:color w:val="auto"/>
          <w:sz w:val="26"/>
          <w:szCs w:val="26"/>
        </w:rPr>
      </w:pPr>
      <w:bookmarkStart w:id="7" w:name="_Hlk511141179"/>
      <w:r w:rsidRPr="00F00791">
        <w:rPr>
          <w:rFonts w:ascii="Times New Roman" w:hAnsi="Times New Roman" w:cs="Times New Roman"/>
          <w:color w:val="auto"/>
          <w:sz w:val="26"/>
          <w:szCs w:val="26"/>
        </w:rPr>
        <w:t xml:space="preserve">a. Đường dẫn file cấu hình: </w:t>
      </w:r>
      <w:r w:rsidR="002610BE" w:rsidRPr="002610BE">
        <w:rPr>
          <w:rFonts w:ascii="Times New Roman" w:hAnsi="Times New Roman" w:cs="Times New Roman"/>
          <w:color w:val="auto"/>
          <w:sz w:val="26"/>
          <w:szCs w:val="26"/>
        </w:rPr>
        <w:t>/etc/keepalived/keepalived.conf</w:t>
      </w:r>
    </w:p>
    <w:p w14:paraId="3F52195A" w14:textId="77777777" w:rsidR="00F00791" w:rsidRPr="00F00791" w:rsidRDefault="00F00791" w:rsidP="00F00791">
      <w:pPr>
        <w:spacing w:after="120" w:line="100" w:lineRule="atLeast"/>
        <w:rPr>
          <w:rFonts w:ascii="Times New Roman" w:hAnsi="Times New Roman" w:cs="Times New Roman"/>
          <w:color w:val="auto"/>
          <w:sz w:val="26"/>
          <w:szCs w:val="26"/>
        </w:rPr>
      </w:pPr>
      <w:r w:rsidRPr="00F00791">
        <w:rPr>
          <w:rFonts w:ascii="Times New Roman" w:hAnsi="Times New Roman" w:cs="Times New Roman"/>
          <w:color w:val="auto"/>
          <w:sz w:val="26"/>
          <w:szCs w:val="26"/>
        </w:rPr>
        <w:t>Chi tiết file cấu hình</w:t>
      </w:r>
    </w:p>
    <w:p w14:paraId="4BA35A4D" w14:textId="77777777" w:rsidR="00F00791" w:rsidRPr="00351AFA" w:rsidRDefault="002610BE" w:rsidP="00351AFA">
      <w:pPr>
        <w:spacing w:after="120" w:line="240" w:lineRule="auto"/>
        <w:rPr>
          <w:rFonts w:ascii="Courier New" w:hAnsi="Courier New" w:cs="Courier New"/>
          <w:color w:val="auto"/>
          <w:sz w:val="16"/>
          <w:szCs w:val="16"/>
        </w:rPr>
      </w:pPr>
      <w:r w:rsidRPr="00351AFA">
        <w:rPr>
          <w:rFonts w:ascii="Courier New" w:hAnsi="Courier New" w:cs="Courier New"/>
          <w:color w:val="auto"/>
          <w:sz w:val="16"/>
          <w:szCs w:val="16"/>
        </w:rPr>
        <w:t>vim /etc/keepalived/keepalived.conf</w:t>
      </w:r>
    </w:p>
    <w:p w14:paraId="54CC162F" w14:textId="77777777" w:rsidR="002610BE" w:rsidRPr="00351AFA" w:rsidRDefault="002610BE" w:rsidP="00351AFA">
      <w:pPr>
        <w:spacing w:after="120" w:line="240" w:lineRule="auto"/>
        <w:rPr>
          <w:rFonts w:ascii="Courier New" w:hAnsi="Courier New" w:cs="Courier New"/>
          <w:color w:val="auto"/>
          <w:sz w:val="16"/>
          <w:szCs w:val="16"/>
        </w:rPr>
      </w:pPr>
      <w:r w:rsidRPr="00351AFA">
        <w:rPr>
          <w:rFonts w:ascii="Courier New" w:hAnsi="Courier New" w:cs="Courier New"/>
          <w:color w:val="auto"/>
          <w:sz w:val="16"/>
          <w:szCs w:val="16"/>
        </w:rPr>
        <w:t>vrrp_script chk_http_port {</w:t>
      </w:r>
    </w:p>
    <w:p w14:paraId="347BFD97" w14:textId="77777777" w:rsidR="002610BE" w:rsidRPr="00351AFA" w:rsidRDefault="002610BE" w:rsidP="00351AFA">
      <w:pPr>
        <w:spacing w:after="120" w:line="240" w:lineRule="auto"/>
        <w:rPr>
          <w:rFonts w:ascii="Courier New" w:hAnsi="Courier New" w:cs="Courier New"/>
          <w:color w:val="auto"/>
          <w:sz w:val="16"/>
          <w:szCs w:val="16"/>
        </w:rPr>
      </w:pPr>
      <w:r w:rsidRPr="00351AFA">
        <w:rPr>
          <w:rFonts w:ascii="Courier New" w:hAnsi="Courier New" w:cs="Courier New"/>
          <w:color w:val="auto"/>
          <w:sz w:val="16"/>
          <w:szCs w:val="16"/>
        </w:rPr>
        <w:t xml:space="preserve">       script "/usr/bin/killall -0 nginx"</w:t>
      </w:r>
    </w:p>
    <w:p w14:paraId="13BC4EA5" w14:textId="77777777" w:rsidR="002610BE" w:rsidRPr="00351AFA" w:rsidRDefault="002610BE" w:rsidP="00351AFA">
      <w:pPr>
        <w:spacing w:after="120" w:line="240" w:lineRule="auto"/>
        <w:rPr>
          <w:rFonts w:ascii="Courier New" w:hAnsi="Courier New" w:cs="Courier New"/>
          <w:color w:val="auto"/>
          <w:sz w:val="16"/>
          <w:szCs w:val="16"/>
        </w:rPr>
      </w:pPr>
      <w:r w:rsidRPr="00351AFA">
        <w:rPr>
          <w:rFonts w:ascii="Courier New" w:hAnsi="Courier New" w:cs="Courier New"/>
          <w:color w:val="auto"/>
          <w:sz w:val="16"/>
          <w:szCs w:val="16"/>
        </w:rPr>
        <w:t xml:space="preserve">       interval 2</w:t>
      </w:r>
    </w:p>
    <w:p w14:paraId="3A21B9AD" w14:textId="77777777" w:rsidR="002610BE" w:rsidRPr="00351AFA" w:rsidRDefault="002610BE" w:rsidP="00351AFA">
      <w:pPr>
        <w:spacing w:after="120" w:line="240" w:lineRule="auto"/>
        <w:rPr>
          <w:rFonts w:ascii="Courier New" w:hAnsi="Courier New" w:cs="Courier New"/>
          <w:color w:val="auto"/>
          <w:sz w:val="16"/>
          <w:szCs w:val="16"/>
        </w:rPr>
      </w:pPr>
      <w:r w:rsidRPr="00351AFA">
        <w:rPr>
          <w:rFonts w:ascii="Courier New" w:hAnsi="Courier New" w:cs="Courier New"/>
          <w:color w:val="auto"/>
          <w:sz w:val="16"/>
          <w:szCs w:val="16"/>
        </w:rPr>
        <w:t xml:space="preserve">       weight 2</w:t>
      </w:r>
    </w:p>
    <w:p w14:paraId="3ADD025B" w14:textId="77777777" w:rsidR="002610BE" w:rsidRPr="00351AFA" w:rsidRDefault="002610BE" w:rsidP="00351AFA">
      <w:pPr>
        <w:spacing w:after="120" w:line="240" w:lineRule="auto"/>
        <w:rPr>
          <w:rFonts w:ascii="Courier New" w:hAnsi="Courier New" w:cs="Courier New"/>
          <w:color w:val="auto"/>
          <w:sz w:val="16"/>
          <w:szCs w:val="16"/>
        </w:rPr>
      </w:pPr>
      <w:r w:rsidRPr="00351AFA">
        <w:rPr>
          <w:rFonts w:ascii="Courier New" w:hAnsi="Courier New" w:cs="Courier New"/>
          <w:color w:val="auto"/>
          <w:sz w:val="16"/>
          <w:szCs w:val="16"/>
        </w:rPr>
        <w:t>}</w:t>
      </w:r>
    </w:p>
    <w:p w14:paraId="4BB03519" w14:textId="77777777" w:rsidR="002610BE" w:rsidRPr="00351AFA" w:rsidRDefault="002610BE" w:rsidP="00351AFA">
      <w:pPr>
        <w:spacing w:after="120" w:line="240" w:lineRule="auto"/>
        <w:rPr>
          <w:rFonts w:ascii="Courier New" w:hAnsi="Courier New" w:cs="Courier New"/>
          <w:color w:val="auto"/>
          <w:sz w:val="16"/>
          <w:szCs w:val="16"/>
        </w:rPr>
      </w:pPr>
    </w:p>
    <w:p w14:paraId="41F1EA55" w14:textId="77777777" w:rsidR="002610BE" w:rsidRPr="00351AFA" w:rsidRDefault="002610BE" w:rsidP="00351AFA">
      <w:pPr>
        <w:spacing w:after="120" w:line="240" w:lineRule="auto"/>
        <w:rPr>
          <w:rFonts w:ascii="Courier New" w:hAnsi="Courier New" w:cs="Courier New"/>
          <w:color w:val="auto"/>
          <w:sz w:val="16"/>
          <w:szCs w:val="16"/>
        </w:rPr>
      </w:pPr>
      <w:r w:rsidRPr="00351AFA">
        <w:rPr>
          <w:rFonts w:ascii="Courier New" w:hAnsi="Courier New" w:cs="Courier New"/>
          <w:color w:val="auto"/>
          <w:sz w:val="16"/>
          <w:szCs w:val="16"/>
        </w:rPr>
        <w:t>vrrp_instance VI_1 {</w:t>
      </w:r>
    </w:p>
    <w:p w14:paraId="78B78815" w14:textId="77777777" w:rsidR="002610BE" w:rsidRPr="00351AFA" w:rsidRDefault="002610BE" w:rsidP="00351AFA">
      <w:pPr>
        <w:spacing w:after="120" w:line="240" w:lineRule="auto"/>
        <w:rPr>
          <w:rFonts w:ascii="Courier New" w:hAnsi="Courier New" w:cs="Courier New"/>
          <w:color w:val="auto"/>
          <w:sz w:val="16"/>
          <w:szCs w:val="16"/>
        </w:rPr>
      </w:pPr>
      <w:r w:rsidRPr="00351AFA">
        <w:rPr>
          <w:rFonts w:ascii="Courier New" w:hAnsi="Courier New" w:cs="Courier New"/>
          <w:color w:val="auto"/>
          <w:sz w:val="16"/>
          <w:szCs w:val="16"/>
        </w:rPr>
        <w:t xml:space="preserve">       interface enp8s0</w:t>
      </w:r>
    </w:p>
    <w:p w14:paraId="33EC793A" w14:textId="77777777" w:rsidR="002610BE" w:rsidRPr="00351AFA" w:rsidRDefault="002610BE" w:rsidP="00351AFA">
      <w:pPr>
        <w:spacing w:after="120" w:line="240" w:lineRule="auto"/>
        <w:rPr>
          <w:rFonts w:ascii="Courier New" w:hAnsi="Courier New" w:cs="Courier New"/>
          <w:color w:val="auto"/>
          <w:sz w:val="16"/>
          <w:szCs w:val="16"/>
        </w:rPr>
      </w:pPr>
      <w:r w:rsidRPr="00351AFA">
        <w:rPr>
          <w:rFonts w:ascii="Courier New" w:hAnsi="Courier New" w:cs="Courier New"/>
          <w:color w:val="auto"/>
          <w:sz w:val="16"/>
          <w:szCs w:val="16"/>
        </w:rPr>
        <w:t xml:space="preserve">       state MASTER ## BACKUP</w:t>
      </w:r>
    </w:p>
    <w:p w14:paraId="11F3799E" w14:textId="77777777" w:rsidR="002610BE" w:rsidRPr="00351AFA" w:rsidRDefault="002610BE" w:rsidP="00351AFA">
      <w:pPr>
        <w:spacing w:after="120" w:line="240" w:lineRule="auto"/>
        <w:rPr>
          <w:rFonts w:ascii="Courier New" w:hAnsi="Courier New" w:cs="Courier New"/>
          <w:color w:val="auto"/>
          <w:sz w:val="16"/>
          <w:szCs w:val="16"/>
        </w:rPr>
      </w:pPr>
      <w:r w:rsidRPr="00351AFA">
        <w:rPr>
          <w:rFonts w:ascii="Courier New" w:hAnsi="Courier New" w:cs="Courier New"/>
          <w:color w:val="auto"/>
          <w:sz w:val="16"/>
          <w:szCs w:val="16"/>
        </w:rPr>
        <w:t xml:space="preserve">       virtual_router_id 51</w:t>
      </w:r>
    </w:p>
    <w:p w14:paraId="448D6A2E" w14:textId="77777777" w:rsidR="002610BE" w:rsidRPr="00351AFA" w:rsidRDefault="002610BE" w:rsidP="00351AFA">
      <w:pPr>
        <w:spacing w:after="120" w:line="240" w:lineRule="auto"/>
        <w:rPr>
          <w:rFonts w:ascii="Courier New" w:hAnsi="Courier New" w:cs="Courier New"/>
          <w:color w:val="auto"/>
          <w:sz w:val="16"/>
          <w:szCs w:val="16"/>
        </w:rPr>
      </w:pPr>
      <w:r w:rsidRPr="00351AFA">
        <w:rPr>
          <w:rFonts w:ascii="Courier New" w:hAnsi="Courier New" w:cs="Courier New"/>
          <w:color w:val="auto"/>
          <w:sz w:val="16"/>
          <w:szCs w:val="16"/>
        </w:rPr>
        <w:t xml:space="preserve">       priority 101 ##100</w:t>
      </w:r>
    </w:p>
    <w:p w14:paraId="002F4101" w14:textId="77777777" w:rsidR="002610BE" w:rsidRPr="00351AFA" w:rsidRDefault="002610BE" w:rsidP="00351AFA">
      <w:pPr>
        <w:spacing w:after="120" w:line="240" w:lineRule="auto"/>
        <w:rPr>
          <w:rFonts w:ascii="Courier New" w:hAnsi="Courier New" w:cs="Courier New"/>
          <w:color w:val="auto"/>
          <w:sz w:val="16"/>
          <w:szCs w:val="16"/>
        </w:rPr>
      </w:pPr>
      <w:r w:rsidRPr="00351AFA">
        <w:rPr>
          <w:rFonts w:ascii="Courier New" w:hAnsi="Courier New" w:cs="Courier New"/>
          <w:color w:val="auto"/>
          <w:sz w:val="16"/>
          <w:szCs w:val="16"/>
        </w:rPr>
        <w:t xml:space="preserve">       authentication {</w:t>
      </w:r>
    </w:p>
    <w:p w14:paraId="2FDD721F" w14:textId="77777777" w:rsidR="002610BE" w:rsidRPr="00351AFA" w:rsidRDefault="002610BE" w:rsidP="00351AFA">
      <w:pPr>
        <w:spacing w:after="120" w:line="240" w:lineRule="auto"/>
        <w:rPr>
          <w:rFonts w:ascii="Courier New" w:hAnsi="Courier New" w:cs="Courier New"/>
          <w:color w:val="auto"/>
          <w:sz w:val="16"/>
          <w:szCs w:val="16"/>
        </w:rPr>
      </w:pPr>
      <w:r w:rsidRPr="00351AFA">
        <w:rPr>
          <w:rFonts w:ascii="Courier New" w:hAnsi="Courier New" w:cs="Courier New"/>
          <w:color w:val="auto"/>
          <w:sz w:val="16"/>
          <w:szCs w:val="16"/>
        </w:rPr>
        <w:t xml:space="preserve">           auth_type PASS</w:t>
      </w:r>
    </w:p>
    <w:p w14:paraId="5D6FCFED" w14:textId="77777777" w:rsidR="002610BE" w:rsidRPr="00351AFA" w:rsidRDefault="002610BE" w:rsidP="00351AFA">
      <w:pPr>
        <w:spacing w:after="120" w:line="240" w:lineRule="auto"/>
        <w:rPr>
          <w:rFonts w:ascii="Courier New" w:hAnsi="Courier New" w:cs="Courier New"/>
          <w:color w:val="auto"/>
          <w:sz w:val="16"/>
          <w:szCs w:val="16"/>
        </w:rPr>
      </w:pPr>
      <w:r w:rsidRPr="00351AFA">
        <w:rPr>
          <w:rFonts w:ascii="Courier New" w:hAnsi="Courier New" w:cs="Courier New"/>
          <w:color w:val="auto"/>
          <w:sz w:val="16"/>
          <w:szCs w:val="16"/>
        </w:rPr>
        <w:t xml:space="preserve">           auth_pass 123456</w:t>
      </w:r>
    </w:p>
    <w:p w14:paraId="258895F5" w14:textId="77777777" w:rsidR="002610BE" w:rsidRPr="00351AFA" w:rsidRDefault="002610BE" w:rsidP="00351AFA">
      <w:pPr>
        <w:spacing w:after="120" w:line="240" w:lineRule="auto"/>
        <w:rPr>
          <w:rFonts w:ascii="Courier New" w:hAnsi="Courier New" w:cs="Courier New"/>
          <w:color w:val="auto"/>
          <w:sz w:val="16"/>
          <w:szCs w:val="16"/>
        </w:rPr>
      </w:pPr>
      <w:r w:rsidRPr="00351AFA">
        <w:rPr>
          <w:rFonts w:ascii="Courier New" w:hAnsi="Courier New" w:cs="Courier New"/>
          <w:color w:val="auto"/>
          <w:sz w:val="16"/>
          <w:szCs w:val="16"/>
        </w:rPr>
        <w:t xml:space="preserve">       }</w:t>
      </w:r>
    </w:p>
    <w:p w14:paraId="03EDB033" w14:textId="77777777" w:rsidR="002610BE" w:rsidRPr="00351AFA" w:rsidRDefault="002610BE" w:rsidP="00351AFA">
      <w:pPr>
        <w:spacing w:after="120" w:line="240" w:lineRule="auto"/>
        <w:rPr>
          <w:rFonts w:ascii="Courier New" w:hAnsi="Courier New" w:cs="Courier New"/>
          <w:color w:val="auto"/>
          <w:sz w:val="16"/>
          <w:szCs w:val="16"/>
        </w:rPr>
      </w:pPr>
      <w:r w:rsidRPr="00351AFA">
        <w:rPr>
          <w:rFonts w:ascii="Courier New" w:hAnsi="Courier New" w:cs="Courier New"/>
          <w:color w:val="auto"/>
          <w:sz w:val="16"/>
          <w:szCs w:val="16"/>
        </w:rPr>
        <w:t xml:space="preserve">       track_script {</w:t>
      </w:r>
    </w:p>
    <w:p w14:paraId="508D3FFC" w14:textId="77777777" w:rsidR="002610BE" w:rsidRPr="00351AFA" w:rsidRDefault="002610BE" w:rsidP="00351AFA">
      <w:pPr>
        <w:spacing w:after="120" w:line="240" w:lineRule="auto"/>
        <w:rPr>
          <w:rFonts w:ascii="Courier New" w:hAnsi="Courier New" w:cs="Courier New"/>
          <w:color w:val="auto"/>
          <w:sz w:val="16"/>
          <w:szCs w:val="16"/>
        </w:rPr>
      </w:pPr>
      <w:r w:rsidRPr="00351AFA">
        <w:rPr>
          <w:rFonts w:ascii="Courier New" w:hAnsi="Courier New" w:cs="Courier New"/>
          <w:color w:val="auto"/>
          <w:sz w:val="16"/>
          <w:szCs w:val="16"/>
        </w:rPr>
        <w:t xml:space="preserve">           chk_http_port</w:t>
      </w:r>
    </w:p>
    <w:p w14:paraId="55DC8DDF" w14:textId="77777777" w:rsidR="002610BE" w:rsidRPr="00351AFA" w:rsidRDefault="002610BE" w:rsidP="00351AFA">
      <w:pPr>
        <w:spacing w:after="120" w:line="240" w:lineRule="auto"/>
        <w:rPr>
          <w:rFonts w:ascii="Courier New" w:hAnsi="Courier New" w:cs="Courier New"/>
          <w:color w:val="auto"/>
          <w:sz w:val="16"/>
          <w:szCs w:val="16"/>
        </w:rPr>
      </w:pPr>
      <w:r w:rsidRPr="00351AFA">
        <w:rPr>
          <w:rFonts w:ascii="Courier New" w:hAnsi="Courier New" w:cs="Courier New"/>
          <w:color w:val="auto"/>
          <w:sz w:val="16"/>
          <w:szCs w:val="16"/>
        </w:rPr>
        <w:t xml:space="preserve">       }</w:t>
      </w:r>
    </w:p>
    <w:p w14:paraId="093B905D" w14:textId="77777777" w:rsidR="002610BE" w:rsidRPr="00351AFA" w:rsidRDefault="002610BE" w:rsidP="00351AFA">
      <w:pPr>
        <w:spacing w:after="120" w:line="240" w:lineRule="auto"/>
        <w:rPr>
          <w:rFonts w:ascii="Courier New" w:hAnsi="Courier New" w:cs="Courier New"/>
          <w:color w:val="auto"/>
          <w:sz w:val="16"/>
          <w:szCs w:val="16"/>
        </w:rPr>
      </w:pPr>
      <w:r w:rsidRPr="00351AFA">
        <w:rPr>
          <w:rFonts w:ascii="Courier New" w:hAnsi="Courier New" w:cs="Courier New"/>
          <w:color w:val="auto"/>
          <w:sz w:val="16"/>
          <w:szCs w:val="16"/>
        </w:rPr>
        <w:t xml:space="preserve">       virtual_ipaddress {</w:t>
      </w:r>
    </w:p>
    <w:p w14:paraId="4D1DE5EC" w14:textId="77777777" w:rsidR="002610BE" w:rsidRPr="00351AFA" w:rsidRDefault="002610BE" w:rsidP="00351AFA">
      <w:pPr>
        <w:spacing w:after="120" w:line="240" w:lineRule="auto"/>
        <w:rPr>
          <w:rFonts w:ascii="Courier New" w:hAnsi="Courier New" w:cs="Courier New"/>
          <w:color w:val="auto"/>
          <w:sz w:val="16"/>
          <w:szCs w:val="16"/>
        </w:rPr>
      </w:pPr>
      <w:r w:rsidRPr="00351AFA">
        <w:rPr>
          <w:rFonts w:ascii="Courier New" w:hAnsi="Courier New" w:cs="Courier New"/>
          <w:color w:val="auto"/>
          <w:sz w:val="16"/>
          <w:szCs w:val="16"/>
        </w:rPr>
        <w:t xml:space="preserve">           10.58.37.207</w:t>
      </w:r>
    </w:p>
    <w:p w14:paraId="0F0A7A09" w14:textId="77777777" w:rsidR="002610BE" w:rsidRPr="00351AFA" w:rsidRDefault="002610BE" w:rsidP="00351AFA">
      <w:pPr>
        <w:spacing w:after="120" w:line="240" w:lineRule="auto"/>
        <w:rPr>
          <w:rFonts w:ascii="Courier New" w:hAnsi="Courier New" w:cs="Courier New"/>
          <w:color w:val="auto"/>
          <w:sz w:val="16"/>
          <w:szCs w:val="16"/>
        </w:rPr>
      </w:pPr>
      <w:r w:rsidRPr="00351AFA">
        <w:rPr>
          <w:rFonts w:ascii="Courier New" w:hAnsi="Courier New" w:cs="Courier New"/>
          <w:color w:val="auto"/>
          <w:sz w:val="16"/>
          <w:szCs w:val="16"/>
        </w:rPr>
        <w:t xml:space="preserve">       }</w:t>
      </w:r>
    </w:p>
    <w:p w14:paraId="1FF862F2" w14:textId="77777777" w:rsidR="002610BE" w:rsidRPr="00351AFA" w:rsidRDefault="002610BE" w:rsidP="00351AFA">
      <w:pPr>
        <w:spacing w:after="120" w:line="240" w:lineRule="auto"/>
        <w:rPr>
          <w:rFonts w:ascii="Courier New" w:hAnsi="Courier New" w:cs="Courier New"/>
          <w:color w:val="auto"/>
          <w:sz w:val="16"/>
          <w:szCs w:val="16"/>
        </w:rPr>
      </w:pPr>
    </w:p>
    <w:p w14:paraId="16F88FD2" w14:textId="77777777" w:rsidR="00F00791" w:rsidRPr="00351AFA" w:rsidRDefault="002610BE" w:rsidP="00351AFA">
      <w:pPr>
        <w:spacing w:after="120" w:line="240" w:lineRule="auto"/>
        <w:rPr>
          <w:rFonts w:ascii="Courier New" w:hAnsi="Courier New" w:cs="Courier New"/>
          <w:color w:val="auto"/>
          <w:sz w:val="16"/>
          <w:szCs w:val="16"/>
        </w:rPr>
      </w:pPr>
      <w:r w:rsidRPr="00351AFA">
        <w:rPr>
          <w:rFonts w:ascii="Courier New" w:hAnsi="Courier New" w:cs="Courier New"/>
          <w:color w:val="auto"/>
          <w:sz w:val="16"/>
          <w:szCs w:val="16"/>
        </w:rPr>
        <w:t>}</w:t>
      </w:r>
    </w:p>
    <w:bookmarkEnd w:id="7"/>
    <w:p w14:paraId="58B21DB7" w14:textId="77777777" w:rsidR="00F00791" w:rsidRPr="00F00791" w:rsidRDefault="00F00791" w:rsidP="00F00791">
      <w:pPr>
        <w:spacing w:after="120" w:line="100" w:lineRule="atLeast"/>
        <w:rPr>
          <w:rFonts w:ascii="Times New Roman" w:hAnsi="Times New Roman" w:cs="Times New Roman"/>
          <w:color w:val="auto"/>
          <w:sz w:val="26"/>
          <w:szCs w:val="26"/>
        </w:rPr>
      </w:pPr>
      <w:r w:rsidRPr="00F00791">
        <w:rPr>
          <w:rFonts w:ascii="Times New Roman" w:hAnsi="Times New Roman" w:cs="Times New Roman"/>
          <w:color w:val="auto"/>
          <w:sz w:val="26"/>
          <w:szCs w:val="26"/>
        </w:rPr>
        <w:t xml:space="preserve">b. Đường dẫn file cấu hình: </w:t>
      </w:r>
      <w:r w:rsidR="00350369" w:rsidRPr="00350369">
        <w:rPr>
          <w:rFonts w:ascii="Times New Roman" w:hAnsi="Times New Roman" w:cs="Times New Roman"/>
          <w:color w:val="auto"/>
          <w:sz w:val="26"/>
          <w:szCs w:val="26"/>
        </w:rPr>
        <w:t>vim /etc/nginx/conf.d/vhappy_proxy.conf</w:t>
      </w:r>
    </w:p>
    <w:p w14:paraId="442AD8B0" w14:textId="77777777" w:rsidR="00F00791" w:rsidRPr="00F00791" w:rsidRDefault="00F00791" w:rsidP="00F00791">
      <w:pPr>
        <w:spacing w:after="120" w:line="100" w:lineRule="atLeast"/>
        <w:rPr>
          <w:rFonts w:ascii="Times New Roman" w:hAnsi="Times New Roman" w:cs="Times New Roman"/>
          <w:color w:val="auto"/>
          <w:sz w:val="26"/>
          <w:szCs w:val="26"/>
        </w:rPr>
      </w:pPr>
      <w:r w:rsidRPr="00F00791">
        <w:rPr>
          <w:rFonts w:ascii="Times New Roman" w:hAnsi="Times New Roman" w:cs="Times New Roman"/>
          <w:color w:val="auto"/>
          <w:sz w:val="26"/>
          <w:szCs w:val="26"/>
        </w:rPr>
        <w:t>Chi tiết file cấu hình</w:t>
      </w:r>
    </w:p>
    <w:p w14:paraId="3AC79E4C" w14:textId="77777777" w:rsidR="00F00791" w:rsidRPr="00F00791" w:rsidRDefault="00350369" w:rsidP="00F00791">
      <w:pPr>
        <w:spacing w:after="120" w:line="100" w:lineRule="atLeast"/>
        <w:rPr>
          <w:rFonts w:ascii="Times New Roman" w:hAnsi="Times New Roman" w:cs="Times New Roman"/>
          <w:color w:val="auto"/>
          <w:sz w:val="26"/>
          <w:szCs w:val="26"/>
        </w:rPr>
      </w:pPr>
      <w:r w:rsidRPr="00350369">
        <w:rPr>
          <w:rFonts w:ascii="Times New Roman" w:hAnsi="Times New Roman" w:cs="Times New Roman"/>
          <w:color w:val="auto"/>
          <w:sz w:val="26"/>
          <w:szCs w:val="26"/>
        </w:rPr>
        <w:t>vim /etc/nginx/conf.d/vhappy_proxy.conf</w:t>
      </w:r>
    </w:p>
    <w:p w14:paraId="17109298"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Connect to backend servers via LAN ##</w:t>
      </w:r>
    </w:p>
    <w:p w14:paraId="71D4818B"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Reverse Proxy Load Balancer Logic ##</w:t>
      </w:r>
    </w:p>
    <w:p w14:paraId="007AB7C6"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upstream monfee {</w:t>
      </w:r>
    </w:p>
    <w:p w14:paraId="7EE8C738"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#ip_hash; # keep session tren 1 node</w:t>
      </w:r>
    </w:p>
    <w:p w14:paraId="432FBA90"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server 10.58.37.205:8188 weight=10 max_fails=3 fail_timeout=30s;</w:t>
      </w:r>
    </w:p>
    <w:p w14:paraId="1914F810"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server 10.58.37.206:8188 weight=10 max_fails=3 fail_timeout=30s;</w:t>
      </w:r>
    </w:p>
    <w:p w14:paraId="547D37CE"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w:t>
      </w:r>
    </w:p>
    <w:p w14:paraId="62D2CA4D" w14:textId="77777777" w:rsidR="00350369" w:rsidRPr="00C77CA7" w:rsidRDefault="00350369" w:rsidP="00C77CA7">
      <w:pPr>
        <w:spacing w:after="120" w:line="240" w:lineRule="auto"/>
        <w:rPr>
          <w:rFonts w:ascii="Courier New" w:hAnsi="Courier New" w:cs="Courier New"/>
          <w:color w:val="auto"/>
          <w:sz w:val="16"/>
          <w:szCs w:val="16"/>
        </w:rPr>
      </w:pPr>
    </w:p>
    <w:p w14:paraId="4BA7DE76"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server {</w:t>
      </w:r>
    </w:p>
    <w:p w14:paraId="020E43B1"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listen *:8088;</w:t>
      </w:r>
    </w:p>
    <w:p w14:paraId="78478336"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 REAL</w:t>
      </w:r>
    </w:p>
    <w:p w14:paraId="6A81AB5F"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access_log  /var/log/nginx/access.log main;</w:t>
      </w:r>
    </w:p>
    <w:p w14:paraId="0B985CEB"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error_log   /var/log/nginx/error.log;</w:t>
      </w:r>
    </w:p>
    <w:p w14:paraId="6F314B15"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index       index.html;</w:t>
      </w:r>
    </w:p>
    <w:p w14:paraId="511A48CF"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lastRenderedPageBreak/>
        <w:t xml:space="preserve">      root        /usr/local/nginx/html;</w:t>
      </w:r>
    </w:p>
    <w:p w14:paraId="7868017E"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server_name 10.58.37.207;</w:t>
      </w:r>
    </w:p>
    <w:p w14:paraId="490E25E0"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#rewrite  ^/mps/(.*)$  /$1;</w:t>
      </w:r>
    </w:p>
    <w:p w14:paraId="3ECFD9D1"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w:t>
      </w:r>
    </w:p>
    <w:p w14:paraId="46E3FFCA"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ab/>
        <w:t xml:space="preserve">  proxy_ignore_client_abort on;</w:t>
      </w:r>
    </w:p>
    <w:p w14:paraId="33D8D28F"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proxy_next_upstream off;</w:t>
      </w:r>
    </w:p>
    <w:p w14:paraId="20127A30"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ab/>
        <w:t xml:space="preserve">  </w:t>
      </w:r>
    </w:p>
    <w:p w14:paraId="7FE64CCA"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 Only requests to our Host are allowed</w:t>
      </w:r>
    </w:p>
    <w:p w14:paraId="411CDAEB"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#if ($host !~ ^(nixcraft.in|www.nixcraft.in|subdomain.nixcraft.in)$ ) {</w:t>
      </w:r>
    </w:p>
    <w:p w14:paraId="0B0734D4"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   return 444;</w:t>
      </w:r>
    </w:p>
    <w:p w14:paraId="2E82591F"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w:t>
      </w:r>
    </w:p>
    <w:p w14:paraId="59A1C544"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w:t>
      </w:r>
    </w:p>
    <w:p w14:paraId="2E1994BA"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 redirect www to nowww</w:t>
      </w:r>
    </w:p>
    <w:p w14:paraId="266B60F0"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 if ($host = 'www.nixcraft.in' ) {</w:t>
      </w:r>
    </w:p>
    <w:p w14:paraId="0072A7F7"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    rewrite  ^/(.*)$  http://nixcraft.in/$1  permanent;</w:t>
      </w:r>
    </w:p>
    <w:p w14:paraId="49A25ADD"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 }</w:t>
      </w:r>
    </w:p>
    <w:p w14:paraId="7484A999"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w:t>
      </w:r>
    </w:p>
    <w:p w14:paraId="206B4BAB"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 Only allow these request methods</w:t>
      </w:r>
    </w:p>
    <w:p w14:paraId="4F42A6FA"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if ($request_method !~ ^(GET|HEAD|POST)$ ) {</w:t>
      </w:r>
    </w:p>
    <w:p w14:paraId="4B0CA614"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return 444;</w:t>
      </w:r>
    </w:p>
    <w:p w14:paraId="3F4C1E43"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w:t>
      </w:r>
    </w:p>
    <w:p w14:paraId="6631D7BD" w14:textId="77777777" w:rsidR="00350369" w:rsidRPr="00C77CA7" w:rsidRDefault="00350369" w:rsidP="00C77CA7">
      <w:pPr>
        <w:spacing w:after="120" w:line="240" w:lineRule="auto"/>
        <w:rPr>
          <w:rFonts w:ascii="Courier New" w:hAnsi="Courier New" w:cs="Courier New"/>
          <w:color w:val="auto"/>
          <w:sz w:val="16"/>
          <w:szCs w:val="16"/>
        </w:rPr>
      </w:pPr>
    </w:p>
    <w:p w14:paraId="212E60FA"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#if ($host = 'localhost' ) {</w:t>
      </w:r>
    </w:p>
    <w:p w14:paraId="0B4B1F34"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    rewrite  ^/(.*)$  https://$servername/$1  permanent;</w:t>
      </w:r>
    </w:p>
    <w:p w14:paraId="5BF8D333"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 }</w:t>
      </w:r>
    </w:p>
    <w:p w14:paraId="73CB260A" w14:textId="77777777" w:rsidR="00350369" w:rsidRPr="00C77CA7" w:rsidRDefault="00350369" w:rsidP="00C77CA7">
      <w:pPr>
        <w:spacing w:after="120" w:line="240" w:lineRule="auto"/>
        <w:rPr>
          <w:rFonts w:ascii="Courier New" w:hAnsi="Courier New" w:cs="Courier New"/>
          <w:color w:val="auto"/>
          <w:sz w:val="16"/>
          <w:szCs w:val="16"/>
        </w:rPr>
      </w:pPr>
    </w:p>
    <w:p w14:paraId="537F37A8"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location / {</w:t>
      </w:r>
    </w:p>
    <w:p w14:paraId="528702C5"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proxy_pass  http://monfee/;</w:t>
      </w:r>
    </w:p>
    <w:p w14:paraId="20821822"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proxy_set_header        Host            $host;</w:t>
      </w:r>
    </w:p>
    <w:p w14:paraId="39E49EA7"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proxy_set_header        X-Real-IP       $remote_addr;</w:t>
      </w:r>
    </w:p>
    <w:p w14:paraId="12A73F64"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proxy_set_header        X-Forwarded-For $proxy_add_x_forwarded_for;           </w:t>
      </w:r>
    </w:p>
    <w:p w14:paraId="3537A72F"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w:t>
      </w:r>
    </w:p>
    <w:p w14:paraId="33159755" w14:textId="77777777" w:rsidR="00350369" w:rsidRPr="00C77CA7" w:rsidRDefault="00350369" w:rsidP="00C77CA7">
      <w:pPr>
        <w:spacing w:after="120" w:line="240" w:lineRule="auto"/>
        <w:rPr>
          <w:rFonts w:ascii="Courier New" w:hAnsi="Courier New" w:cs="Courier New"/>
          <w:color w:val="auto"/>
          <w:sz w:val="16"/>
          <w:szCs w:val="16"/>
        </w:rPr>
      </w:pPr>
    </w:p>
    <w:p w14:paraId="5E5B68E0"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error_page   500 502 503 504  /50x.html;</w:t>
      </w:r>
    </w:p>
    <w:p w14:paraId="73D340C6"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location = /50x.html {</w:t>
      </w:r>
    </w:p>
    <w:p w14:paraId="0A68DF3F"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root   html;</w:t>
      </w:r>
    </w:p>
    <w:p w14:paraId="74493C57"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w:t>
      </w:r>
    </w:p>
    <w:p w14:paraId="389CC83F"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w:t>
      </w:r>
    </w:p>
    <w:p w14:paraId="71BAEF6D" w14:textId="77777777" w:rsidR="00350369" w:rsidRPr="00C77CA7" w:rsidRDefault="00350369" w:rsidP="00C77CA7">
      <w:pPr>
        <w:spacing w:after="120" w:line="240" w:lineRule="auto"/>
        <w:rPr>
          <w:rFonts w:ascii="Courier New" w:hAnsi="Courier New" w:cs="Courier New"/>
          <w:color w:val="auto"/>
          <w:sz w:val="16"/>
          <w:szCs w:val="16"/>
        </w:rPr>
      </w:pPr>
    </w:p>
    <w:p w14:paraId="2B8020EF"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upstream register_process {</w:t>
      </w:r>
    </w:p>
    <w:p w14:paraId="6D7C3FDF"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server 10.58.37.205:8189 weight=10 max_fails=3 fail_timeout=30s;</w:t>
      </w:r>
    </w:p>
    <w:p w14:paraId="52AB400D"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server 10.58.37.206:8189 weight=10 max_fails=3 fail_timeout=30s;</w:t>
      </w:r>
    </w:p>
    <w:p w14:paraId="0EC51E40"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w:t>
      </w:r>
    </w:p>
    <w:p w14:paraId="3B262377" w14:textId="77777777" w:rsidR="00350369" w:rsidRPr="00C77CA7" w:rsidRDefault="00350369" w:rsidP="00C77CA7">
      <w:pPr>
        <w:spacing w:after="120" w:line="240" w:lineRule="auto"/>
        <w:rPr>
          <w:rFonts w:ascii="Courier New" w:hAnsi="Courier New" w:cs="Courier New"/>
          <w:color w:val="auto"/>
          <w:sz w:val="16"/>
          <w:szCs w:val="16"/>
        </w:rPr>
      </w:pPr>
    </w:p>
    <w:p w14:paraId="412B5822"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server {</w:t>
      </w:r>
    </w:p>
    <w:p w14:paraId="36E0EA44"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listen *:8089;</w:t>
      </w:r>
    </w:p>
    <w:p w14:paraId="6D880B57"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access_log  /var/log/nginx/access.log main;</w:t>
      </w:r>
    </w:p>
    <w:p w14:paraId="1728043D"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error_log   /var/log/nginx/error.log;</w:t>
      </w:r>
    </w:p>
    <w:p w14:paraId="753766E8"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index       index.html;</w:t>
      </w:r>
    </w:p>
    <w:p w14:paraId="6973CECF"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lastRenderedPageBreak/>
        <w:t xml:space="preserve">      root        /usr/local/nginx/html;</w:t>
      </w:r>
    </w:p>
    <w:p w14:paraId="1AD1D735"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server_name 10.58.37.207;</w:t>
      </w:r>
    </w:p>
    <w:p w14:paraId="7F39D754"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w:t>
      </w:r>
    </w:p>
    <w:p w14:paraId="6906B1DE"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ab/>
        <w:t xml:space="preserve">  proxy_ignore_client_abort on;</w:t>
      </w:r>
    </w:p>
    <w:p w14:paraId="40E27155"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proxy_next_upstream off;</w:t>
      </w:r>
    </w:p>
    <w:p w14:paraId="4A22A1FF"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ab/>
        <w:t xml:space="preserve">  </w:t>
      </w:r>
    </w:p>
    <w:p w14:paraId="2DAD7E7E"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if ($request_method !~ ^(GET|HEAD|POST)$ ) {</w:t>
      </w:r>
    </w:p>
    <w:p w14:paraId="73DA6CDB"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return 444;</w:t>
      </w:r>
    </w:p>
    <w:p w14:paraId="1D8EF988"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w:t>
      </w:r>
    </w:p>
    <w:p w14:paraId="1107A682"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ab/>
        <w:t xml:space="preserve">  </w:t>
      </w:r>
    </w:p>
    <w:p w14:paraId="6D8B835E"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location / {</w:t>
      </w:r>
    </w:p>
    <w:p w14:paraId="1C3BAB8E"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proxy_pass  http://register_process/;</w:t>
      </w:r>
    </w:p>
    <w:p w14:paraId="38312A8C"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proxy_set_header        Host            $host;</w:t>
      </w:r>
    </w:p>
    <w:p w14:paraId="513A0D08"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proxy_set_header        X-Real-IP       $remote_addr;</w:t>
      </w:r>
    </w:p>
    <w:p w14:paraId="3B12D362"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proxy_set_header        X-Forwarded-For $proxy_add_x_forwarded_for;           </w:t>
      </w:r>
    </w:p>
    <w:p w14:paraId="5C442A85"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w:t>
      </w:r>
    </w:p>
    <w:p w14:paraId="3E201AF1" w14:textId="77777777" w:rsidR="00350369" w:rsidRPr="00C77CA7" w:rsidRDefault="00350369" w:rsidP="00C77CA7">
      <w:pPr>
        <w:spacing w:after="120" w:line="240" w:lineRule="auto"/>
        <w:rPr>
          <w:rFonts w:ascii="Courier New" w:hAnsi="Courier New" w:cs="Courier New"/>
          <w:color w:val="auto"/>
          <w:sz w:val="16"/>
          <w:szCs w:val="16"/>
        </w:rPr>
      </w:pPr>
    </w:p>
    <w:p w14:paraId="70B6553B"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error_page   500 502 503 504  /50x.html;</w:t>
      </w:r>
    </w:p>
    <w:p w14:paraId="1DF0B5CB"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location = /50x.html {</w:t>
      </w:r>
    </w:p>
    <w:p w14:paraId="367ADBE0"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root   html;</w:t>
      </w:r>
    </w:p>
    <w:p w14:paraId="225203E2"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w:t>
      </w:r>
    </w:p>
    <w:p w14:paraId="3F6BB0F8"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w:t>
      </w:r>
    </w:p>
    <w:p w14:paraId="2170F8F5" w14:textId="77777777" w:rsidR="00350369" w:rsidRPr="00C77CA7" w:rsidRDefault="00350369" w:rsidP="00C77CA7">
      <w:pPr>
        <w:spacing w:after="120" w:line="240" w:lineRule="auto"/>
        <w:rPr>
          <w:rFonts w:ascii="Courier New" w:hAnsi="Courier New" w:cs="Courier New"/>
          <w:color w:val="auto"/>
          <w:sz w:val="16"/>
          <w:szCs w:val="16"/>
        </w:rPr>
      </w:pPr>
    </w:p>
    <w:p w14:paraId="060B80D6"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upstream mo_process {</w:t>
      </w:r>
    </w:p>
    <w:p w14:paraId="025A3D34"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server 10.58.37.205:8187 weight=10 max_fails=3 fail_timeout=30s;</w:t>
      </w:r>
    </w:p>
    <w:p w14:paraId="5AEAB4DA"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server 10.58.37.206:8187 weight=10 max_fails=3 fail_timeout=30s;</w:t>
      </w:r>
    </w:p>
    <w:p w14:paraId="7928FB8A"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w:t>
      </w:r>
    </w:p>
    <w:p w14:paraId="3446E700" w14:textId="77777777" w:rsidR="00350369" w:rsidRPr="00C77CA7" w:rsidRDefault="00350369" w:rsidP="00C77CA7">
      <w:pPr>
        <w:spacing w:after="120" w:line="240" w:lineRule="auto"/>
        <w:rPr>
          <w:rFonts w:ascii="Courier New" w:hAnsi="Courier New" w:cs="Courier New"/>
          <w:color w:val="auto"/>
          <w:sz w:val="16"/>
          <w:szCs w:val="16"/>
        </w:rPr>
      </w:pPr>
    </w:p>
    <w:p w14:paraId="1F18CD3C"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server {</w:t>
      </w:r>
    </w:p>
    <w:p w14:paraId="15862F4C"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listen *:8087;</w:t>
      </w:r>
    </w:p>
    <w:p w14:paraId="57D12870"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access_log  /var/log/nginx/access.log main;</w:t>
      </w:r>
    </w:p>
    <w:p w14:paraId="0E092283"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error_log   /var/log/nginx/error.log;</w:t>
      </w:r>
    </w:p>
    <w:p w14:paraId="0F7DBC8E"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index       index.html;</w:t>
      </w:r>
    </w:p>
    <w:p w14:paraId="65B75991"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root        /usr/local/nginx/html;</w:t>
      </w:r>
    </w:p>
    <w:p w14:paraId="45F4028A"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server_name 10.58.37.207;</w:t>
      </w:r>
    </w:p>
    <w:p w14:paraId="3D12536E"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w:t>
      </w:r>
    </w:p>
    <w:p w14:paraId="03178100"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ab/>
        <w:t xml:space="preserve">  proxy_ignore_client_abort on;</w:t>
      </w:r>
    </w:p>
    <w:p w14:paraId="37BC8EE7"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proxy_next_upstream off;</w:t>
      </w:r>
    </w:p>
    <w:p w14:paraId="57C30CB6"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ab/>
        <w:t xml:space="preserve">  </w:t>
      </w:r>
    </w:p>
    <w:p w14:paraId="70CB75F6"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if ($request_method !~ ^(GET|HEAD|POST)$ ) {</w:t>
      </w:r>
    </w:p>
    <w:p w14:paraId="48794206"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return 444;</w:t>
      </w:r>
    </w:p>
    <w:p w14:paraId="6EE6AA22"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w:t>
      </w:r>
    </w:p>
    <w:p w14:paraId="2219BEE8"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ab/>
        <w:t xml:space="preserve">  </w:t>
      </w:r>
    </w:p>
    <w:p w14:paraId="50BD9B21"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location / {</w:t>
      </w:r>
    </w:p>
    <w:p w14:paraId="14F51A75"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proxy_pass  http://mo_process/;</w:t>
      </w:r>
    </w:p>
    <w:p w14:paraId="1A04A956"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proxy_set_header        Host            $host;</w:t>
      </w:r>
    </w:p>
    <w:p w14:paraId="3FE10FE0"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proxy_set_header        X-Real-IP       $remote_addr;</w:t>
      </w:r>
    </w:p>
    <w:p w14:paraId="382AD0BA"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proxy_set_header        X-Forwarded-For $proxy_add_x_forwarded_for;           </w:t>
      </w:r>
    </w:p>
    <w:p w14:paraId="5D964CEE"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w:t>
      </w:r>
    </w:p>
    <w:p w14:paraId="6A122CBC" w14:textId="77777777" w:rsidR="00350369" w:rsidRPr="00C77CA7" w:rsidRDefault="00350369" w:rsidP="00C77CA7">
      <w:pPr>
        <w:spacing w:after="120" w:line="240" w:lineRule="auto"/>
        <w:rPr>
          <w:rFonts w:ascii="Courier New" w:hAnsi="Courier New" w:cs="Courier New"/>
          <w:color w:val="auto"/>
          <w:sz w:val="16"/>
          <w:szCs w:val="16"/>
        </w:rPr>
      </w:pPr>
    </w:p>
    <w:p w14:paraId="564B262D"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error_page   500 502 503 504  /50x.html;</w:t>
      </w:r>
    </w:p>
    <w:p w14:paraId="1C046C2F"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location = /50x.html {</w:t>
      </w:r>
    </w:p>
    <w:p w14:paraId="70B706C3"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root   html;</w:t>
      </w:r>
    </w:p>
    <w:p w14:paraId="388B4FD1"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w:t>
      </w:r>
    </w:p>
    <w:p w14:paraId="5381CAD5"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w:t>
      </w:r>
    </w:p>
    <w:p w14:paraId="354F3947" w14:textId="77777777" w:rsidR="00350369" w:rsidRPr="00C77CA7" w:rsidRDefault="00350369" w:rsidP="00C77CA7">
      <w:pPr>
        <w:spacing w:after="120" w:line="240" w:lineRule="auto"/>
        <w:rPr>
          <w:rFonts w:ascii="Courier New" w:hAnsi="Courier New" w:cs="Courier New"/>
          <w:color w:val="auto"/>
          <w:sz w:val="16"/>
          <w:szCs w:val="16"/>
        </w:rPr>
      </w:pPr>
    </w:p>
    <w:p w14:paraId="3B5521D9"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upstream get_content {</w:t>
      </w:r>
    </w:p>
    <w:p w14:paraId="4C005F7E"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server 10.58.37.205:8186 weight=10 max_fails=3 fail_timeout=30s;</w:t>
      </w:r>
    </w:p>
    <w:p w14:paraId="455C4090"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server 10.58.37.206:8186 weight=10 max_fails=3 fail_timeout=30s;</w:t>
      </w:r>
    </w:p>
    <w:p w14:paraId="7F259B57"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w:t>
      </w:r>
    </w:p>
    <w:p w14:paraId="60C5604D" w14:textId="77777777" w:rsidR="00350369" w:rsidRPr="00C77CA7" w:rsidRDefault="00350369" w:rsidP="00C77CA7">
      <w:pPr>
        <w:spacing w:after="120" w:line="240" w:lineRule="auto"/>
        <w:rPr>
          <w:rFonts w:ascii="Courier New" w:hAnsi="Courier New" w:cs="Courier New"/>
          <w:color w:val="auto"/>
          <w:sz w:val="16"/>
          <w:szCs w:val="16"/>
        </w:rPr>
      </w:pPr>
    </w:p>
    <w:p w14:paraId="0F0C4204"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server {</w:t>
      </w:r>
    </w:p>
    <w:p w14:paraId="644D5756"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listen *:8086;</w:t>
      </w:r>
    </w:p>
    <w:p w14:paraId="061C6DD0"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access_log  /var/log/nginx/access.log main;</w:t>
      </w:r>
    </w:p>
    <w:p w14:paraId="0BAD89CD"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error_log   /var/log/nginx/error.log;</w:t>
      </w:r>
    </w:p>
    <w:p w14:paraId="1B8C2AA8"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index       index.html;</w:t>
      </w:r>
    </w:p>
    <w:p w14:paraId="6B4D36CF"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root        /usr/local/nginx/html;</w:t>
      </w:r>
    </w:p>
    <w:p w14:paraId="0C3CA3DB"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server_name 10.58.37.207;</w:t>
      </w:r>
    </w:p>
    <w:p w14:paraId="0D66B764"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w:t>
      </w:r>
    </w:p>
    <w:p w14:paraId="38963EF6"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ab/>
        <w:t xml:space="preserve">  proxy_ignore_client_abort on;</w:t>
      </w:r>
    </w:p>
    <w:p w14:paraId="76FA2FB7"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proxy_next_upstream off;</w:t>
      </w:r>
    </w:p>
    <w:p w14:paraId="77058334"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ab/>
        <w:t xml:space="preserve">  </w:t>
      </w:r>
    </w:p>
    <w:p w14:paraId="29874852"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if ($request_method !~ ^(GET|HEAD|POST)$ ) {</w:t>
      </w:r>
    </w:p>
    <w:p w14:paraId="45EE30F4"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return 444;</w:t>
      </w:r>
    </w:p>
    <w:p w14:paraId="5DD8DF33"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w:t>
      </w:r>
    </w:p>
    <w:p w14:paraId="63F78A35"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ab/>
        <w:t xml:space="preserve">  </w:t>
      </w:r>
    </w:p>
    <w:p w14:paraId="2A7DF590"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location / {</w:t>
      </w:r>
    </w:p>
    <w:p w14:paraId="3D4254C7"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proxy_pass  http://get_content/;</w:t>
      </w:r>
    </w:p>
    <w:p w14:paraId="34BB2A5D"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proxy_set_header        Host            $host;</w:t>
      </w:r>
    </w:p>
    <w:p w14:paraId="0B5503FC"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proxy_set_header        X-Real-IP       $remote_addr;</w:t>
      </w:r>
    </w:p>
    <w:p w14:paraId="578697FD"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proxy_set_header        X-Forwarded-For $proxy_add_x_forwarded_for;           </w:t>
      </w:r>
    </w:p>
    <w:p w14:paraId="61819CA6"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w:t>
      </w:r>
    </w:p>
    <w:p w14:paraId="4463810B" w14:textId="77777777" w:rsidR="00350369" w:rsidRPr="00C77CA7" w:rsidRDefault="00350369" w:rsidP="00C77CA7">
      <w:pPr>
        <w:spacing w:after="120" w:line="240" w:lineRule="auto"/>
        <w:rPr>
          <w:rFonts w:ascii="Courier New" w:hAnsi="Courier New" w:cs="Courier New"/>
          <w:color w:val="auto"/>
          <w:sz w:val="16"/>
          <w:szCs w:val="16"/>
        </w:rPr>
      </w:pPr>
    </w:p>
    <w:p w14:paraId="385A5CB0"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error_page   500 502 503 504  /50x.html;</w:t>
      </w:r>
    </w:p>
    <w:p w14:paraId="7DA28FAB"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location = /50x.html {</w:t>
      </w:r>
    </w:p>
    <w:p w14:paraId="606E9B1D"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root   html;</w:t>
      </w:r>
    </w:p>
    <w:p w14:paraId="0E419B74"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w:t>
      </w:r>
    </w:p>
    <w:p w14:paraId="05F5648C" w14:textId="77777777" w:rsidR="00350369" w:rsidRPr="00350369" w:rsidRDefault="00350369" w:rsidP="00C77CA7">
      <w:pPr>
        <w:spacing w:after="120" w:line="240" w:lineRule="auto"/>
        <w:rPr>
          <w:rFonts w:ascii="Times New Roman" w:hAnsi="Times New Roman" w:cs="Times New Roman"/>
          <w:color w:val="auto"/>
          <w:sz w:val="26"/>
          <w:szCs w:val="26"/>
        </w:rPr>
      </w:pPr>
      <w:r w:rsidRPr="00C77CA7">
        <w:rPr>
          <w:rFonts w:ascii="Courier New" w:hAnsi="Courier New" w:cs="Courier New"/>
          <w:color w:val="auto"/>
          <w:sz w:val="16"/>
          <w:szCs w:val="16"/>
        </w:rPr>
        <w:t>}</w:t>
      </w:r>
    </w:p>
    <w:bookmarkEnd w:id="5"/>
    <w:p w14:paraId="321EF333" w14:textId="77777777" w:rsidR="00F00791" w:rsidRPr="00F00791" w:rsidRDefault="00F00791" w:rsidP="00F00791">
      <w:pPr>
        <w:spacing w:after="120" w:line="100" w:lineRule="atLeast"/>
        <w:rPr>
          <w:rFonts w:ascii="Times New Roman" w:hAnsi="Times New Roman" w:cs="Times New Roman"/>
          <w:color w:val="auto"/>
          <w:sz w:val="26"/>
          <w:szCs w:val="26"/>
        </w:rPr>
      </w:pPr>
    </w:p>
    <w:bookmarkEnd w:id="6"/>
    <w:p w14:paraId="6864C909" w14:textId="77777777" w:rsidR="00F00791" w:rsidRPr="002D2E16" w:rsidRDefault="00F00791" w:rsidP="00F00791">
      <w:pPr>
        <w:spacing w:after="120" w:line="100" w:lineRule="atLeast"/>
        <w:rPr>
          <w:rFonts w:ascii="Times New Roman" w:hAnsi="Times New Roman" w:cs="Times New Roman"/>
          <w:b/>
          <w:i/>
          <w:color w:val="auto"/>
          <w:sz w:val="26"/>
          <w:szCs w:val="26"/>
        </w:rPr>
      </w:pPr>
      <w:r w:rsidRPr="002D2E16">
        <w:rPr>
          <w:rFonts w:ascii="Times New Roman" w:hAnsi="Times New Roman" w:cs="Times New Roman"/>
          <w:b/>
          <w:i/>
          <w:color w:val="auto"/>
          <w:sz w:val="26"/>
          <w:szCs w:val="26"/>
        </w:rPr>
        <w:t xml:space="preserve">1.2 App2: </w:t>
      </w:r>
      <w:r w:rsidR="002610BE" w:rsidRPr="002D2E16">
        <w:rPr>
          <w:rFonts w:ascii="Times New Roman" w:hAnsi="Times New Roman" w:cs="Times New Roman"/>
          <w:b/>
          <w:i/>
          <w:color w:val="auto"/>
          <w:sz w:val="26"/>
          <w:szCs w:val="26"/>
        </w:rPr>
        <w:t>10.58.37.206</w:t>
      </w:r>
    </w:p>
    <w:p w14:paraId="7D81527B" w14:textId="77777777" w:rsidR="00F00791" w:rsidRPr="00F00791" w:rsidRDefault="00F00791" w:rsidP="00F00791">
      <w:pPr>
        <w:spacing w:after="120" w:line="100" w:lineRule="atLeast"/>
        <w:rPr>
          <w:rFonts w:ascii="Times New Roman" w:hAnsi="Times New Roman" w:cs="Times New Roman"/>
          <w:color w:val="auto"/>
          <w:sz w:val="26"/>
          <w:szCs w:val="26"/>
        </w:rPr>
      </w:pPr>
      <w:r w:rsidRPr="00F00791">
        <w:rPr>
          <w:rFonts w:ascii="Times New Roman" w:hAnsi="Times New Roman" w:cs="Times New Roman"/>
          <w:color w:val="auto"/>
          <w:sz w:val="26"/>
          <w:szCs w:val="26"/>
        </w:rPr>
        <w:t xml:space="preserve">a. Đường dẫn file cấu hình: </w:t>
      </w:r>
      <w:r w:rsidR="002C520E" w:rsidRPr="002610BE">
        <w:rPr>
          <w:rFonts w:ascii="Times New Roman" w:hAnsi="Times New Roman" w:cs="Times New Roman"/>
          <w:color w:val="auto"/>
          <w:sz w:val="26"/>
          <w:szCs w:val="26"/>
        </w:rPr>
        <w:t>/etc/keepalived/keepalived.conf</w:t>
      </w:r>
    </w:p>
    <w:p w14:paraId="65462E52" w14:textId="77777777" w:rsidR="00F00791" w:rsidRPr="00F00791" w:rsidRDefault="00F00791" w:rsidP="00F00791">
      <w:pPr>
        <w:spacing w:after="120" w:line="100" w:lineRule="atLeast"/>
        <w:rPr>
          <w:rFonts w:ascii="Times New Roman" w:hAnsi="Times New Roman" w:cs="Times New Roman"/>
          <w:color w:val="auto"/>
          <w:sz w:val="26"/>
          <w:szCs w:val="26"/>
        </w:rPr>
      </w:pPr>
      <w:r w:rsidRPr="00F00791">
        <w:rPr>
          <w:rFonts w:ascii="Times New Roman" w:hAnsi="Times New Roman" w:cs="Times New Roman"/>
          <w:color w:val="auto"/>
          <w:sz w:val="26"/>
          <w:szCs w:val="26"/>
        </w:rPr>
        <w:t>Chi tiết file cấu hình</w:t>
      </w:r>
    </w:p>
    <w:p w14:paraId="506BE085" w14:textId="77777777" w:rsidR="00F00791" w:rsidRPr="00F00791" w:rsidRDefault="00F00791" w:rsidP="00F00791">
      <w:pPr>
        <w:spacing w:after="120" w:line="100" w:lineRule="atLeast"/>
        <w:rPr>
          <w:rFonts w:ascii="Times New Roman" w:hAnsi="Times New Roman" w:cs="Times New Roman"/>
          <w:color w:val="auto"/>
          <w:sz w:val="26"/>
          <w:szCs w:val="26"/>
        </w:rPr>
      </w:pPr>
      <w:r w:rsidRPr="00F00791">
        <w:rPr>
          <w:rFonts w:ascii="Times New Roman" w:hAnsi="Times New Roman" w:cs="Times New Roman"/>
          <w:color w:val="auto"/>
          <w:sz w:val="26"/>
          <w:szCs w:val="26"/>
        </w:rPr>
        <w:t xml:space="preserve">vi </w:t>
      </w:r>
      <w:r w:rsidR="002C520E" w:rsidRPr="002610BE">
        <w:rPr>
          <w:rFonts w:ascii="Times New Roman" w:hAnsi="Times New Roman" w:cs="Times New Roman"/>
          <w:color w:val="auto"/>
          <w:sz w:val="26"/>
          <w:szCs w:val="26"/>
        </w:rPr>
        <w:t>/etc/keepalived/keepalived.conf</w:t>
      </w:r>
    </w:p>
    <w:p w14:paraId="55913B43" w14:textId="77777777" w:rsidR="002610BE" w:rsidRPr="008F4A9F" w:rsidRDefault="002610BE" w:rsidP="008F4A9F">
      <w:pPr>
        <w:spacing w:after="120" w:line="240" w:lineRule="auto"/>
        <w:rPr>
          <w:rFonts w:ascii="Courier New" w:hAnsi="Courier New" w:cs="Courier New"/>
          <w:color w:val="auto"/>
          <w:sz w:val="16"/>
          <w:szCs w:val="16"/>
        </w:rPr>
      </w:pPr>
      <w:r w:rsidRPr="008F4A9F">
        <w:rPr>
          <w:rFonts w:ascii="Courier New" w:hAnsi="Courier New" w:cs="Courier New"/>
          <w:color w:val="auto"/>
          <w:sz w:val="16"/>
          <w:szCs w:val="16"/>
        </w:rPr>
        <w:t>vrrp_script chk_http_port {</w:t>
      </w:r>
    </w:p>
    <w:p w14:paraId="3F9B573A" w14:textId="77777777" w:rsidR="002610BE" w:rsidRPr="008F4A9F" w:rsidRDefault="002610BE" w:rsidP="008F4A9F">
      <w:pPr>
        <w:spacing w:after="120" w:line="240" w:lineRule="auto"/>
        <w:rPr>
          <w:rFonts w:ascii="Courier New" w:hAnsi="Courier New" w:cs="Courier New"/>
          <w:color w:val="auto"/>
          <w:sz w:val="16"/>
          <w:szCs w:val="16"/>
        </w:rPr>
      </w:pPr>
      <w:r w:rsidRPr="008F4A9F">
        <w:rPr>
          <w:rFonts w:ascii="Courier New" w:hAnsi="Courier New" w:cs="Courier New"/>
          <w:color w:val="auto"/>
          <w:sz w:val="16"/>
          <w:szCs w:val="16"/>
        </w:rPr>
        <w:t xml:space="preserve">       script "/usr/bin/killall -0 nginx"</w:t>
      </w:r>
    </w:p>
    <w:p w14:paraId="456E1666" w14:textId="77777777" w:rsidR="002610BE" w:rsidRPr="008F4A9F" w:rsidRDefault="002610BE" w:rsidP="008F4A9F">
      <w:pPr>
        <w:spacing w:after="120" w:line="240" w:lineRule="auto"/>
        <w:rPr>
          <w:rFonts w:ascii="Courier New" w:hAnsi="Courier New" w:cs="Courier New"/>
          <w:color w:val="auto"/>
          <w:sz w:val="16"/>
          <w:szCs w:val="16"/>
        </w:rPr>
      </w:pPr>
      <w:r w:rsidRPr="008F4A9F">
        <w:rPr>
          <w:rFonts w:ascii="Courier New" w:hAnsi="Courier New" w:cs="Courier New"/>
          <w:color w:val="auto"/>
          <w:sz w:val="16"/>
          <w:szCs w:val="16"/>
        </w:rPr>
        <w:t xml:space="preserve">       interval 2</w:t>
      </w:r>
    </w:p>
    <w:p w14:paraId="2B5E2817" w14:textId="77777777" w:rsidR="002610BE" w:rsidRPr="008F4A9F" w:rsidRDefault="002610BE" w:rsidP="008F4A9F">
      <w:pPr>
        <w:spacing w:after="120" w:line="240" w:lineRule="auto"/>
        <w:rPr>
          <w:rFonts w:ascii="Courier New" w:hAnsi="Courier New" w:cs="Courier New"/>
          <w:color w:val="auto"/>
          <w:sz w:val="16"/>
          <w:szCs w:val="16"/>
        </w:rPr>
      </w:pPr>
      <w:r w:rsidRPr="008F4A9F">
        <w:rPr>
          <w:rFonts w:ascii="Courier New" w:hAnsi="Courier New" w:cs="Courier New"/>
          <w:color w:val="auto"/>
          <w:sz w:val="16"/>
          <w:szCs w:val="16"/>
        </w:rPr>
        <w:lastRenderedPageBreak/>
        <w:t xml:space="preserve">       weight 2</w:t>
      </w:r>
    </w:p>
    <w:p w14:paraId="5634B672" w14:textId="77777777" w:rsidR="002610BE" w:rsidRPr="008F4A9F" w:rsidRDefault="002610BE" w:rsidP="008F4A9F">
      <w:pPr>
        <w:spacing w:after="120" w:line="240" w:lineRule="auto"/>
        <w:rPr>
          <w:rFonts w:ascii="Courier New" w:hAnsi="Courier New" w:cs="Courier New"/>
          <w:color w:val="auto"/>
          <w:sz w:val="16"/>
          <w:szCs w:val="16"/>
        </w:rPr>
      </w:pPr>
      <w:r w:rsidRPr="008F4A9F">
        <w:rPr>
          <w:rFonts w:ascii="Courier New" w:hAnsi="Courier New" w:cs="Courier New"/>
          <w:color w:val="auto"/>
          <w:sz w:val="16"/>
          <w:szCs w:val="16"/>
        </w:rPr>
        <w:t>}</w:t>
      </w:r>
    </w:p>
    <w:p w14:paraId="3F48272E" w14:textId="77777777" w:rsidR="002610BE" w:rsidRPr="008F4A9F" w:rsidRDefault="002610BE" w:rsidP="008F4A9F">
      <w:pPr>
        <w:spacing w:after="120" w:line="240" w:lineRule="auto"/>
        <w:rPr>
          <w:rFonts w:ascii="Courier New" w:hAnsi="Courier New" w:cs="Courier New"/>
          <w:color w:val="auto"/>
          <w:sz w:val="16"/>
          <w:szCs w:val="16"/>
        </w:rPr>
      </w:pPr>
    </w:p>
    <w:p w14:paraId="4E13DB8A" w14:textId="77777777" w:rsidR="002610BE" w:rsidRPr="008F4A9F" w:rsidRDefault="002610BE" w:rsidP="008F4A9F">
      <w:pPr>
        <w:spacing w:after="120" w:line="240" w:lineRule="auto"/>
        <w:rPr>
          <w:rFonts w:ascii="Courier New" w:hAnsi="Courier New" w:cs="Courier New"/>
          <w:color w:val="auto"/>
          <w:sz w:val="16"/>
          <w:szCs w:val="16"/>
        </w:rPr>
      </w:pPr>
      <w:r w:rsidRPr="008F4A9F">
        <w:rPr>
          <w:rFonts w:ascii="Courier New" w:hAnsi="Courier New" w:cs="Courier New"/>
          <w:color w:val="auto"/>
          <w:sz w:val="16"/>
          <w:szCs w:val="16"/>
        </w:rPr>
        <w:t>vrrp_instance VI_1 {</w:t>
      </w:r>
    </w:p>
    <w:p w14:paraId="6ADA1013" w14:textId="77777777" w:rsidR="002610BE" w:rsidRPr="008F4A9F" w:rsidRDefault="002610BE" w:rsidP="008F4A9F">
      <w:pPr>
        <w:spacing w:after="120" w:line="240" w:lineRule="auto"/>
        <w:rPr>
          <w:rFonts w:ascii="Courier New" w:hAnsi="Courier New" w:cs="Courier New"/>
          <w:color w:val="auto"/>
          <w:sz w:val="16"/>
          <w:szCs w:val="16"/>
        </w:rPr>
      </w:pPr>
      <w:r w:rsidRPr="008F4A9F">
        <w:rPr>
          <w:rFonts w:ascii="Courier New" w:hAnsi="Courier New" w:cs="Courier New"/>
          <w:color w:val="auto"/>
          <w:sz w:val="16"/>
          <w:szCs w:val="16"/>
        </w:rPr>
        <w:t xml:space="preserve">       interface enp8s0</w:t>
      </w:r>
    </w:p>
    <w:p w14:paraId="4AA7AC07" w14:textId="77777777" w:rsidR="002610BE" w:rsidRPr="008F4A9F" w:rsidRDefault="002610BE" w:rsidP="008F4A9F">
      <w:pPr>
        <w:spacing w:after="120" w:line="240" w:lineRule="auto"/>
        <w:rPr>
          <w:rFonts w:ascii="Courier New" w:hAnsi="Courier New" w:cs="Courier New"/>
          <w:color w:val="auto"/>
          <w:sz w:val="16"/>
          <w:szCs w:val="16"/>
        </w:rPr>
      </w:pPr>
      <w:r w:rsidRPr="008F4A9F">
        <w:rPr>
          <w:rFonts w:ascii="Courier New" w:hAnsi="Courier New" w:cs="Courier New"/>
          <w:color w:val="auto"/>
          <w:sz w:val="16"/>
          <w:szCs w:val="16"/>
        </w:rPr>
        <w:t xml:space="preserve">       state BACKUP</w:t>
      </w:r>
    </w:p>
    <w:p w14:paraId="1D7F5D97" w14:textId="77777777" w:rsidR="002610BE" w:rsidRPr="008F4A9F" w:rsidRDefault="002610BE" w:rsidP="008F4A9F">
      <w:pPr>
        <w:spacing w:after="120" w:line="240" w:lineRule="auto"/>
        <w:rPr>
          <w:rFonts w:ascii="Courier New" w:hAnsi="Courier New" w:cs="Courier New"/>
          <w:color w:val="auto"/>
          <w:sz w:val="16"/>
          <w:szCs w:val="16"/>
        </w:rPr>
      </w:pPr>
      <w:r w:rsidRPr="008F4A9F">
        <w:rPr>
          <w:rFonts w:ascii="Courier New" w:hAnsi="Courier New" w:cs="Courier New"/>
          <w:color w:val="auto"/>
          <w:sz w:val="16"/>
          <w:szCs w:val="16"/>
        </w:rPr>
        <w:t xml:space="preserve">       virtual_router_id 51</w:t>
      </w:r>
    </w:p>
    <w:p w14:paraId="3A36238D" w14:textId="77777777" w:rsidR="002610BE" w:rsidRPr="008F4A9F" w:rsidRDefault="002610BE" w:rsidP="008F4A9F">
      <w:pPr>
        <w:spacing w:after="120" w:line="240" w:lineRule="auto"/>
        <w:rPr>
          <w:rFonts w:ascii="Courier New" w:hAnsi="Courier New" w:cs="Courier New"/>
          <w:color w:val="auto"/>
          <w:sz w:val="16"/>
          <w:szCs w:val="16"/>
        </w:rPr>
      </w:pPr>
      <w:r w:rsidRPr="008F4A9F">
        <w:rPr>
          <w:rFonts w:ascii="Courier New" w:hAnsi="Courier New" w:cs="Courier New"/>
          <w:color w:val="auto"/>
          <w:sz w:val="16"/>
          <w:szCs w:val="16"/>
        </w:rPr>
        <w:t xml:space="preserve">       priority 100</w:t>
      </w:r>
    </w:p>
    <w:p w14:paraId="49FEACD1" w14:textId="77777777" w:rsidR="002610BE" w:rsidRPr="008F4A9F" w:rsidRDefault="002610BE" w:rsidP="008F4A9F">
      <w:pPr>
        <w:spacing w:after="120" w:line="240" w:lineRule="auto"/>
        <w:rPr>
          <w:rFonts w:ascii="Courier New" w:hAnsi="Courier New" w:cs="Courier New"/>
          <w:color w:val="auto"/>
          <w:sz w:val="16"/>
          <w:szCs w:val="16"/>
        </w:rPr>
      </w:pPr>
      <w:r w:rsidRPr="008F4A9F">
        <w:rPr>
          <w:rFonts w:ascii="Courier New" w:hAnsi="Courier New" w:cs="Courier New"/>
          <w:color w:val="auto"/>
          <w:sz w:val="16"/>
          <w:szCs w:val="16"/>
        </w:rPr>
        <w:t xml:space="preserve">       authentication {</w:t>
      </w:r>
    </w:p>
    <w:p w14:paraId="4A38AA89" w14:textId="77777777" w:rsidR="002610BE" w:rsidRPr="008F4A9F" w:rsidRDefault="002610BE" w:rsidP="008F4A9F">
      <w:pPr>
        <w:spacing w:after="120" w:line="240" w:lineRule="auto"/>
        <w:rPr>
          <w:rFonts w:ascii="Courier New" w:hAnsi="Courier New" w:cs="Courier New"/>
          <w:color w:val="auto"/>
          <w:sz w:val="16"/>
          <w:szCs w:val="16"/>
        </w:rPr>
      </w:pPr>
      <w:r w:rsidRPr="008F4A9F">
        <w:rPr>
          <w:rFonts w:ascii="Courier New" w:hAnsi="Courier New" w:cs="Courier New"/>
          <w:color w:val="auto"/>
          <w:sz w:val="16"/>
          <w:szCs w:val="16"/>
        </w:rPr>
        <w:t xml:space="preserve">           auth_type PASS</w:t>
      </w:r>
    </w:p>
    <w:p w14:paraId="7AF33716" w14:textId="77777777" w:rsidR="002610BE" w:rsidRPr="008F4A9F" w:rsidRDefault="002610BE" w:rsidP="008F4A9F">
      <w:pPr>
        <w:spacing w:after="120" w:line="240" w:lineRule="auto"/>
        <w:rPr>
          <w:rFonts w:ascii="Courier New" w:hAnsi="Courier New" w:cs="Courier New"/>
          <w:color w:val="auto"/>
          <w:sz w:val="16"/>
          <w:szCs w:val="16"/>
        </w:rPr>
      </w:pPr>
      <w:r w:rsidRPr="008F4A9F">
        <w:rPr>
          <w:rFonts w:ascii="Courier New" w:hAnsi="Courier New" w:cs="Courier New"/>
          <w:color w:val="auto"/>
          <w:sz w:val="16"/>
          <w:szCs w:val="16"/>
        </w:rPr>
        <w:t xml:space="preserve">           auth_pass 123456</w:t>
      </w:r>
    </w:p>
    <w:p w14:paraId="5F9547B8" w14:textId="77777777" w:rsidR="002610BE" w:rsidRPr="008F4A9F" w:rsidRDefault="002610BE" w:rsidP="008F4A9F">
      <w:pPr>
        <w:spacing w:after="120" w:line="240" w:lineRule="auto"/>
        <w:rPr>
          <w:rFonts w:ascii="Courier New" w:hAnsi="Courier New" w:cs="Courier New"/>
          <w:color w:val="auto"/>
          <w:sz w:val="16"/>
          <w:szCs w:val="16"/>
        </w:rPr>
      </w:pPr>
      <w:r w:rsidRPr="008F4A9F">
        <w:rPr>
          <w:rFonts w:ascii="Courier New" w:hAnsi="Courier New" w:cs="Courier New"/>
          <w:color w:val="auto"/>
          <w:sz w:val="16"/>
          <w:szCs w:val="16"/>
        </w:rPr>
        <w:t xml:space="preserve">       }</w:t>
      </w:r>
    </w:p>
    <w:p w14:paraId="7CED3A14" w14:textId="77777777" w:rsidR="002610BE" w:rsidRPr="008F4A9F" w:rsidRDefault="002610BE" w:rsidP="008F4A9F">
      <w:pPr>
        <w:spacing w:after="120" w:line="240" w:lineRule="auto"/>
        <w:rPr>
          <w:rFonts w:ascii="Courier New" w:hAnsi="Courier New" w:cs="Courier New"/>
          <w:color w:val="auto"/>
          <w:sz w:val="16"/>
          <w:szCs w:val="16"/>
        </w:rPr>
      </w:pPr>
      <w:r w:rsidRPr="008F4A9F">
        <w:rPr>
          <w:rFonts w:ascii="Courier New" w:hAnsi="Courier New" w:cs="Courier New"/>
          <w:color w:val="auto"/>
          <w:sz w:val="16"/>
          <w:szCs w:val="16"/>
        </w:rPr>
        <w:t xml:space="preserve">       track_script {</w:t>
      </w:r>
    </w:p>
    <w:p w14:paraId="33DA021C" w14:textId="77777777" w:rsidR="002610BE" w:rsidRPr="008F4A9F" w:rsidRDefault="002610BE" w:rsidP="008F4A9F">
      <w:pPr>
        <w:spacing w:after="120" w:line="240" w:lineRule="auto"/>
        <w:rPr>
          <w:rFonts w:ascii="Courier New" w:hAnsi="Courier New" w:cs="Courier New"/>
          <w:color w:val="auto"/>
          <w:sz w:val="16"/>
          <w:szCs w:val="16"/>
        </w:rPr>
      </w:pPr>
      <w:r w:rsidRPr="008F4A9F">
        <w:rPr>
          <w:rFonts w:ascii="Courier New" w:hAnsi="Courier New" w:cs="Courier New"/>
          <w:color w:val="auto"/>
          <w:sz w:val="16"/>
          <w:szCs w:val="16"/>
        </w:rPr>
        <w:t xml:space="preserve">           chk_http_port</w:t>
      </w:r>
    </w:p>
    <w:p w14:paraId="4D8FB4ED" w14:textId="77777777" w:rsidR="002610BE" w:rsidRPr="008F4A9F" w:rsidRDefault="002610BE" w:rsidP="008F4A9F">
      <w:pPr>
        <w:spacing w:after="120" w:line="240" w:lineRule="auto"/>
        <w:rPr>
          <w:rFonts w:ascii="Courier New" w:hAnsi="Courier New" w:cs="Courier New"/>
          <w:color w:val="auto"/>
          <w:sz w:val="16"/>
          <w:szCs w:val="16"/>
        </w:rPr>
      </w:pPr>
      <w:r w:rsidRPr="008F4A9F">
        <w:rPr>
          <w:rFonts w:ascii="Courier New" w:hAnsi="Courier New" w:cs="Courier New"/>
          <w:color w:val="auto"/>
          <w:sz w:val="16"/>
          <w:szCs w:val="16"/>
        </w:rPr>
        <w:t xml:space="preserve">       }</w:t>
      </w:r>
    </w:p>
    <w:p w14:paraId="1D1CD040" w14:textId="77777777" w:rsidR="002610BE" w:rsidRPr="008F4A9F" w:rsidRDefault="002610BE" w:rsidP="008F4A9F">
      <w:pPr>
        <w:spacing w:after="120" w:line="240" w:lineRule="auto"/>
        <w:rPr>
          <w:rFonts w:ascii="Courier New" w:hAnsi="Courier New" w:cs="Courier New"/>
          <w:color w:val="auto"/>
          <w:sz w:val="16"/>
          <w:szCs w:val="16"/>
        </w:rPr>
      </w:pPr>
      <w:r w:rsidRPr="008F4A9F">
        <w:rPr>
          <w:rFonts w:ascii="Courier New" w:hAnsi="Courier New" w:cs="Courier New"/>
          <w:color w:val="auto"/>
          <w:sz w:val="16"/>
          <w:szCs w:val="16"/>
        </w:rPr>
        <w:t xml:space="preserve">       virtual_ipaddress {</w:t>
      </w:r>
    </w:p>
    <w:p w14:paraId="756DED28" w14:textId="77777777" w:rsidR="002610BE" w:rsidRPr="008F4A9F" w:rsidRDefault="002610BE" w:rsidP="008F4A9F">
      <w:pPr>
        <w:spacing w:after="120" w:line="240" w:lineRule="auto"/>
        <w:rPr>
          <w:rFonts w:ascii="Courier New" w:hAnsi="Courier New" w:cs="Courier New"/>
          <w:color w:val="auto"/>
          <w:sz w:val="16"/>
          <w:szCs w:val="16"/>
        </w:rPr>
      </w:pPr>
      <w:r w:rsidRPr="008F4A9F">
        <w:rPr>
          <w:rFonts w:ascii="Courier New" w:hAnsi="Courier New" w:cs="Courier New"/>
          <w:color w:val="auto"/>
          <w:sz w:val="16"/>
          <w:szCs w:val="16"/>
        </w:rPr>
        <w:t xml:space="preserve">           10.58.37.207</w:t>
      </w:r>
    </w:p>
    <w:p w14:paraId="1530036E" w14:textId="77777777" w:rsidR="002610BE" w:rsidRPr="008F4A9F" w:rsidRDefault="002610BE" w:rsidP="008F4A9F">
      <w:pPr>
        <w:spacing w:after="120" w:line="240" w:lineRule="auto"/>
        <w:rPr>
          <w:rFonts w:ascii="Courier New" w:hAnsi="Courier New" w:cs="Courier New"/>
          <w:color w:val="auto"/>
          <w:sz w:val="16"/>
          <w:szCs w:val="16"/>
        </w:rPr>
      </w:pPr>
      <w:r w:rsidRPr="008F4A9F">
        <w:rPr>
          <w:rFonts w:ascii="Courier New" w:hAnsi="Courier New" w:cs="Courier New"/>
          <w:color w:val="auto"/>
          <w:sz w:val="16"/>
          <w:szCs w:val="16"/>
        </w:rPr>
        <w:t xml:space="preserve">       }</w:t>
      </w:r>
    </w:p>
    <w:p w14:paraId="6E005C03" w14:textId="77777777" w:rsidR="002610BE" w:rsidRPr="008F4A9F" w:rsidRDefault="002610BE" w:rsidP="008F4A9F">
      <w:pPr>
        <w:spacing w:after="120" w:line="240" w:lineRule="auto"/>
        <w:rPr>
          <w:rFonts w:ascii="Courier New" w:hAnsi="Courier New" w:cs="Courier New"/>
          <w:color w:val="auto"/>
          <w:sz w:val="16"/>
          <w:szCs w:val="16"/>
        </w:rPr>
      </w:pPr>
    </w:p>
    <w:p w14:paraId="1ED6E31E" w14:textId="77777777" w:rsidR="002610BE" w:rsidRPr="008F4A9F" w:rsidRDefault="002610BE" w:rsidP="008F4A9F">
      <w:pPr>
        <w:spacing w:after="120" w:line="240" w:lineRule="auto"/>
        <w:rPr>
          <w:rFonts w:ascii="Courier New" w:hAnsi="Courier New" w:cs="Courier New"/>
          <w:color w:val="auto"/>
          <w:sz w:val="16"/>
          <w:szCs w:val="16"/>
        </w:rPr>
      </w:pPr>
      <w:r w:rsidRPr="008F4A9F">
        <w:rPr>
          <w:rFonts w:ascii="Courier New" w:hAnsi="Courier New" w:cs="Courier New"/>
          <w:color w:val="auto"/>
          <w:sz w:val="16"/>
          <w:szCs w:val="16"/>
        </w:rPr>
        <w:t>}</w:t>
      </w:r>
    </w:p>
    <w:p w14:paraId="34D3AB79" w14:textId="77777777" w:rsidR="00F00791" w:rsidRPr="00F00791" w:rsidRDefault="00F00791" w:rsidP="002610BE">
      <w:pPr>
        <w:spacing w:after="120" w:line="100" w:lineRule="atLeast"/>
        <w:rPr>
          <w:rFonts w:ascii="Times New Roman" w:hAnsi="Times New Roman" w:cs="Times New Roman"/>
          <w:color w:val="auto"/>
          <w:sz w:val="26"/>
          <w:szCs w:val="26"/>
        </w:rPr>
      </w:pPr>
      <w:r w:rsidRPr="00F00791">
        <w:rPr>
          <w:rFonts w:ascii="Times New Roman" w:hAnsi="Times New Roman" w:cs="Times New Roman"/>
          <w:color w:val="auto"/>
          <w:sz w:val="26"/>
          <w:szCs w:val="26"/>
        </w:rPr>
        <w:t>b. Đường dẫn file cấu hình: /u01/…ngix.cfg</w:t>
      </w:r>
    </w:p>
    <w:p w14:paraId="376615ED" w14:textId="77777777" w:rsidR="00F00791" w:rsidRPr="00F00791" w:rsidRDefault="00F00791" w:rsidP="00F00791">
      <w:pPr>
        <w:spacing w:after="120" w:line="100" w:lineRule="atLeast"/>
        <w:rPr>
          <w:rFonts w:ascii="Times New Roman" w:hAnsi="Times New Roman" w:cs="Times New Roman"/>
          <w:color w:val="auto"/>
          <w:sz w:val="26"/>
          <w:szCs w:val="26"/>
        </w:rPr>
      </w:pPr>
      <w:r w:rsidRPr="00F00791">
        <w:rPr>
          <w:rFonts w:ascii="Times New Roman" w:hAnsi="Times New Roman" w:cs="Times New Roman"/>
          <w:color w:val="auto"/>
          <w:sz w:val="26"/>
          <w:szCs w:val="26"/>
        </w:rPr>
        <w:t>Chi tiết file cấu hình</w:t>
      </w:r>
    </w:p>
    <w:p w14:paraId="6263FE30" w14:textId="77777777" w:rsidR="00F00791" w:rsidRPr="00F00791" w:rsidRDefault="00F00791" w:rsidP="00F00791">
      <w:pPr>
        <w:spacing w:after="120" w:line="100" w:lineRule="atLeast"/>
        <w:rPr>
          <w:rFonts w:ascii="Times New Roman" w:hAnsi="Times New Roman" w:cs="Times New Roman"/>
          <w:color w:val="auto"/>
          <w:sz w:val="26"/>
          <w:szCs w:val="26"/>
        </w:rPr>
      </w:pPr>
      <w:bookmarkStart w:id="8" w:name="_Hlk511141309"/>
      <w:r w:rsidRPr="00F00791">
        <w:rPr>
          <w:rFonts w:ascii="Times New Roman" w:hAnsi="Times New Roman" w:cs="Times New Roman"/>
          <w:color w:val="auto"/>
          <w:sz w:val="26"/>
          <w:szCs w:val="26"/>
        </w:rPr>
        <w:t xml:space="preserve">vi </w:t>
      </w:r>
      <w:r w:rsidR="00350369" w:rsidRPr="00350369">
        <w:rPr>
          <w:rFonts w:ascii="Times New Roman" w:hAnsi="Times New Roman" w:cs="Times New Roman"/>
          <w:color w:val="auto"/>
          <w:sz w:val="26"/>
          <w:szCs w:val="26"/>
        </w:rPr>
        <w:t>/etc/nginx/conf.d/vhappy_proxy.conf</w:t>
      </w:r>
    </w:p>
    <w:bookmarkEnd w:id="8"/>
    <w:p w14:paraId="311B5027"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Connect to backend servers via LAN ##</w:t>
      </w:r>
    </w:p>
    <w:p w14:paraId="7FDEC467"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Reverse Proxy Load Balancer Logic ##</w:t>
      </w:r>
    </w:p>
    <w:p w14:paraId="20219443"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upstream monfee {</w:t>
      </w:r>
    </w:p>
    <w:p w14:paraId="43419718"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#ip_hash; # keep session tren 1 node</w:t>
      </w:r>
    </w:p>
    <w:p w14:paraId="464E5BDE"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server 10.58.37.205:8188 weight=10 max_fails=3 fail_timeout=30s;</w:t>
      </w:r>
    </w:p>
    <w:p w14:paraId="47273FEB"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server 10.58.37.206:8188 weight=10 max_fails=3 fail_timeout=30s;</w:t>
      </w:r>
    </w:p>
    <w:p w14:paraId="47CC0645"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w:t>
      </w:r>
    </w:p>
    <w:p w14:paraId="79194E1E" w14:textId="77777777" w:rsidR="00350369" w:rsidRPr="00C77CA7" w:rsidRDefault="00350369" w:rsidP="00C77CA7">
      <w:pPr>
        <w:spacing w:after="120" w:line="240" w:lineRule="auto"/>
        <w:rPr>
          <w:rFonts w:ascii="Courier New" w:hAnsi="Courier New" w:cs="Courier New"/>
          <w:color w:val="auto"/>
          <w:sz w:val="16"/>
          <w:szCs w:val="16"/>
        </w:rPr>
      </w:pPr>
    </w:p>
    <w:p w14:paraId="5AD6D8EC"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server {</w:t>
      </w:r>
    </w:p>
    <w:p w14:paraId="7F4CB1AB"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listen *:8088;</w:t>
      </w:r>
    </w:p>
    <w:p w14:paraId="3C48E874"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 REAL</w:t>
      </w:r>
    </w:p>
    <w:p w14:paraId="540A8361"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access_log  /var/log/nginx/access.log main;</w:t>
      </w:r>
    </w:p>
    <w:p w14:paraId="325F06E4"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error_log   /var/log/nginx/error.log;</w:t>
      </w:r>
    </w:p>
    <w:p w14:paraId="02982CD4"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index       index.html;</w:t>
      </w:r>
    </w:p>
    <w:p w14:paraId="22FC65E2"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root        /usr/local/nginx/html;</w:t>
      </w:r>
    </w:p>
    <w:p w14:paraId="47DD50AA"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server_name 10.58.37.207;</w:t>
      </w:r>
    </w:p>
    <w:p w14:paraId="106C7821"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#rewrite  ^/mps/(.*)$  /$1;</w:t>
      </w:r>
    </w:p>
    <w:p w14:paraId="2C4952D2"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w:t>
      </w:r>
    </w:p>
    <w:p w14:paraId="13FB0B0C"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ab/>
        <w:t xml:space="preserve">  proxy_ignore_client_abort on;</w:t>
      </w:r>
    </w:p>
    <w:p w14:paraId="20E38D26"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proxy_next_upstream off;</w:t>
      </w:r>
    </w:p>
    <w:p w14:paraId="54AAB0B6"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ab/>
        <w:t xml:space="preserve">  </w:t>
      </w:r>
    </w:p>
    <w:p w14:paraId="334A2204"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 Only requests to our Host are allowed</w:t>
      </w:r>
    </w:p>
    <w:p w14:paraId="3E07BC82"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#if ($host !~ ^(nixcraft.in|www.nixcraft.in|subdomain.nixcraft.in)$ ) {</w:t>
      </w:r>
    </w:p>
    <w:p w14:paraId="49D7A4E3"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   return 444;</w:t>
      </w:r>
    </w:p>
    <w:p w14:paraId="70DD7440"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w:t>
      </w:r>
    </w:p>
    <w:p w14:paraId="7AC1A8A4"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lastRenderedPageBreak/>
        <w:t xml:space="preserve"> </w:t>
      </w:r>
    </w:p>
    <w:p w14:paraId="726FA345"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 redirect www to nowww</w:t>
      </w:r>
    </w:p>
    <w:p w14:paraId="3FD78C79"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 if ($host = 'www.nixcraft.in' ) {</w:t>
      </w:r>
    </w:p>
    <w:p w14:paraId="4B34C1EB"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    rewrite  ^/(.*)$  http://nixcraft.in/$1  permanent;</w:t>
      </w:r>
    </w:p>
    <w:p w14:paraId="4200248B"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 }</w:t>
      </w:r>
    </w:p>
    <w:p w14:paraId="1A86CFFA"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w:t>
      </w:r>
    </w:p>
    <w:p w14:paraId="40E55761"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 Only allow these request methods</w:t>
      </w:r>
    </w:p>
    <w:p w14:paraId="3955E880"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if ($request_method !~ ^(GET|HEAD|POST)$ ) {</w:t>
      </w:r>
    </w:p>
    <w:p w14:paraId="2FC53C2F"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return 444;</w:t>
      </w:r>
    </w:p>
    <w:p w14:paraId="3CA2AE11"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w:t>
      </w:r>
    </w:p>
    <w:p w14:paraId="47FC9798" w14:textId="77777777" w:rsidR="00350369" w:rsidRPr="00C77CA7" w:rsidRDefault="00350369" w:rsidP="00C77CA7">
      <w:pPr>
        <w:spacing w:after="120" w:line="240" w:lineRule="auto"/>
        <w:rPr>
          <w:rFonts w:ascii="Courier New" w:hAnsi="Courier New" w:cs="Courier New"/>
          <w:color w:val="auto"/>
          <w:sz w:val="16"/>
          <w:szCs w:val="16"/>
        </w:rPr>
      </w:pPr>
    </w:p>
    <w:p w14:paraId="40507EC1"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#if ($host = 'localhost' ) {</w:t>
      </w:r>
    </w:p>
    <w:p w14:paraId="6B1B9877"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    rewrite  ^/(.*)$  https://$servername/$1  permanent;</w:t>
      </w:r>
    </w:p>
    <w:p w14:paraId="1CB4EBB8"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 }</w:t>
      </w:r>
    </w:p>
    <w:p w14:paraId="63C3A744" w14:textId="77777777" w:rsidR="00350369" w:rsidRPr="00C77CA7" w:rsidRDefault="00350369" w:rsidP="00C77CA7">
      <w:pPr>
        <w:spacing w:after="120" w:line="240" w:lineRule="auto"/>
        <w:rPr>
          <w:rFonts w:ascii="Courier New" w:hAnsi="Courier New" w:cs="Courier New"/>
          <w:color w:val="auto"/>
          <w:sz w:val="16"/>
          <w:szCs w:val="16"/>
        </w:rPr>
      </w:pPr>
    </w:p>
    <w:p w14:paraId="63F4C919"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location / {</w:t>
      </w:r>
    </w:p>
    <w:p w14:paraId="40D3A56A"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proxy_pass  http://monfee/;</w:t>
      </w:r>
    </w:p>
    <w:p w14:paraId="127DAB7A"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proxy_set_header        Host            $host;</w:t>
      </w:r>
    </w:p>
    <w:p w14:paraId="7A28243C"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proxy_set_header        X-Real-IP       $remote_addr;</w:t>
      </w:r>
    </w:p>
    <w:p w14:paraId="7103057C"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proxy_set_header        X-Forwarded-For $proxy_add_x_forwarded_for;           </w:t>
      </w:r>
    </w:p>
    <w:p w14:paraId="1BF65146"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w:t>
      </w:r>
    </w:p>
    <w:p w14:paraId="53989B35" w14:textId="77777777" w:rsidR="00350369" w:rsidRPr="00C77CA7" w:rsidRDefault="00350369" w:rsidP="00C77CA7">
      <w:pPr>
        <w:spacing w:after="120" w:line="240" w:lineRule="auto"/>
        <w:rPr>
          <w:rFonts w:ascii="Courier New" w:hAnsi="Courier New" w:cs="Courier New"/>
          <w:color w:val="auto"/>
          <w:sz w:val="16"/>
          <w:szCs w:val="16"/>
        </w:rPr>
      </w:pPr>
    </w:p>
    <w:p w14:paraId="2087239C"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error_page   500 502 503 504  /50x.html;</w:t>
      </w:r>
    </w:p>
    <w:p w14:paraId="7B6DEBF7"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location = /50x.html {</w:t>
      </w:r>
    </w:p>
    <w:p w14:paraId="430249D5"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root   html;</w:t>
      </w:r>
    </w:p>
    <w:p w14:paraId="49D747D2"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w:t>
      </w:r>
    </w:p>
    <w:p w14:paraId="62EB1C27"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w:t>
      </w:r>
    </w:p>
    <w:p w14:paraId="70A3EE57" w14:textId="77777777" w:rsidR="00350369" w:rsidRPr="00C77CA7" w:rsidRDefault="00350369" w:rsidP="00C77CA7">
      <w:pPr>
        <w:spacing w:after="120" w:line="240" w:lineRule="auto"/>
        <w:rPr>
          <w:rFonts w:ascii="Courier New" w:hAnsi="Courier New" w:cs="Courier New"/>
          <w:color w:val="auto"/>
          <w:sz w:val="16"/>
          <w:szCs w:val="16"/>
        </w:rPr>
      </w:pPr>
    </w:p>
    <w:p w14:paraId="5BFB6834"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upstream register_process {</w:t>
      </w:r>
    </w:p>
    <w:p w14:paraId="56D9829C"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server 10.58.37.205:8189 weight=10 max_fails=3 fail_timeout=30s;</w:t>
      </w:r>
    </w:p>
    <w:p w14:paraId="71746DD7"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server 10.58.37.206:8189 weight=10 max_fails=3 fail_timeout=30s;</w:t>
      </w:r>
    </w:p>
    <w:p w14:paraId="1AA6C2C6"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w:t>
      </w:r>
    </w:p>
    <w:p w14:paraId="0A8AEE8A" w14:textId="77777777" w:rsidR="00350369" w:rsidRPr="00C77CA7" w:rsidRDefault="00350369" w:rsidP="00C77CA7">
      <w:pPr>
        <w:spacing w:after="120" w:line="240" w:lineRule="auto"/>
        <w:rPr>
          <w:rFonts w:ascii="Courier New" w:hAnsi="Courier New" w:cs="Courier New"/>
          <w:color w:val="auto"/>
          <w:sz w:val="16"/>
          <w:szCs w:val="16"/>
        </w:rPr>
      </w:pPr>
    </w:p>
    <w:p w14:paraId="0EEDD7FD"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server {</w:t>
      </w:r>
    </w:p>
    <w:p w14:paraId="5583ACB2"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listen *:8089;</w:t>
      </w:r>
    </w:p>
    <w:p w14:paraId="378513D0"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access_log  /var/log/nginx/access.log main;</w:t>
      </w:r>
    </w:p>
    <w:p w14:paraId="0755E2AA"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error_log   /var/log/nginx/error.log;</w:t>
      </w:r>
    </w:p>
    <w:p w14:paraId="04E54DE8"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index       index.html;</w:t>
      </w:r>
    </w:p>
    <w:p w14:paraId="6BEA6EF5"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root        /usr/local/nginx/html;</w:t>
      </w:r>
    </w:p>
    <w:p w14:paraId="1BAF9741"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server_name 10.58.37.207;</w:t>
      </w:r>
    </w:p>
    <w:p w14:paraId="3A4A61F8"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w:t>
      </w:r>
    </w:p>
    <w:p w14:paraId="529D3A43"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ab/>
        <w:t xml:space="preserve">  proxy_ignore_client_abort on;</w:t>
      </w:r>
    </w:p>
    <w:p w14:paraId="74D10E01"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proxy_next_upstream off;</w:t>
      </w:r>
    </w:p>
    <w:p w14:paraId="13132B43"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ab/>
        <w:t xml:space="preserve">  </w:t>
      </w:r>
    </w:p>
    <w:p w14:paraId="616F5638"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if ($request_method !~ ^(GET|HEAD|POST)$ ) {</w:t>
      </w:r>
    </w:p>
    <w:p w14:paraId="074B9AFB"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return 444;</w:t>
      </w:r>
    </w:p>
    <w:p w14:paraId="7A855397"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w:t>
      </w:r>
    </w:p>
    <w:p w14:paraId="67E4C1D6"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ab/>
        <w:t xml:space="preserve">  </w:t>
      </w:r>
    </w:p>
    <w:p w14:paraId="4DED23DB"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location / {</w:t>
      </w:r>
    </w:p>
    <w:p w14:paraId="1D855EBB"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lastRenderedPageBreak/>
        <w:t xml:space="preserve">         proxy_pass  http://register_process/;</w:t>
      </w:r>
    </w:p>
    <w:p w14:paraId="208FDB11"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proxy_set_header        Host            $host;</w:t>
      </w:r>
    </w:p>
    <w:p w14:paraId="49D3D851"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proxy_set_header        X-Real-IP       $remote_addr;</w:t>
      </w:r>
    </w:p>
    <w:p w14:paraId="5F1E7DA8"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proxy_set_header        X-Forwarded-For $proxy_add_x_forwarded_for;           </w:t>
      </w:r>
    </w:p>
    <w:p w14:paraId="2FC774E4"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w:t>
      </w:r>
    </w:p>
    <w:p w14:paraId="11DC2706" w14:textId="77777777" w:rsidR="00350369" w:rsidRPr="00C77CA7" w:rsidRDefault="00350369" w:rsidP="00C77CA7">
      <w:pPr>
        <w:spacing w:after="120" w:line="240" w:lineRule="auto"/>
        <w:rPr>
          <w:rFonts w:ascii="Courier New" w:hAnsi="Courier New" w:cs="Courier New"/>
          <w:color w:val="auto"/>
          <w:sz w:val="16"/>
          <w:szCs w:val="16"/>
        </w:rPr>
      </w:pPr>
    </w:p>
    <w:p w14:paraId="45D1BCA3"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error_page   500 502 503 504  /50x.html;</w:t>
      </w:r>
    </w:p>
    <w:p w14:paraId="1A3EA08B"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location = /50x.html {</w:t>
      </w:r>
    </w:p>
    <w:p w14:paraId="6FA1BA7A"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root   html;</w:t>
      </w:r>
    </w:p>
    <w:p w14:paraId="2A7BCD30"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w:t>
      </w:r>
    </w:p>
    <w:p w14:paraId="6A7B6F72"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w:t>
      </w:r>
    </w:p>
    <w:p w14:paraId="1C6F4D6B" w14:textId="77777777" w:rsidR="00350369" w:rsidRPr="00C77CA7" w:rsidRDefault="00350369" w:rsidP="00C77CA7">
      <w:pPr>
        <w:spacing w:after="120" w:line="240" w:lineRule="auto"/>
        <w:rPr>
          <w:rFonts w:ascii="Courier New" w:hAnsi="Courier New" w:cs="Courier New"/>
          <w:color w:val="auto"/>
          <w:sz w:val="16"/>
          <w:szCs w:val="16"/>
        </w:rPr>
      </w:pPr>
    </w:p>
    <w:p w14:paraId="74F9D603"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upstream mo_process {</w:t>
      </w:r>
    </w:p>
    <w:p w14:paraId="2F94309E"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server 10.58.37.205:8187 weight=10 max_fails=3 fail_timeout=30s;</w:t>
      </w:r>
    </w:p>
    <w:p w14:paraId="6319FD3B"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server 10.58.37.206:8187 weight=10 max_fails=3 fail_timeout=30s;</w:t>
      </w:r>
    </w:p>
    <w:p w14:paraId="7714A67C"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w:t>
      </w:r>
    </w:p>
    <w:p w14:paraId="6E43CC05" w14:textId="77777777" w:rsidR="00350369" w:rsidRPr="00C77CA7" w:rsidRDefault="00350369" w:rsidP="00C77CA7">
      <w:pPr>
        <w:spacing w:after="120" w:line="240" w:lineRule="auto"/>
        <w:rPr>
          <w:rFonts w:ascii="Courier New" w:hAnsi="Courier New" w:cs="Courier New"/>
          <w:color w:val="auto"/>
          <w:sz w:val="16"/>
          <w:szCs w:val="16"/>
        </w:rPr>
      </w:pPr>
    </w:p>
    <w:p w14:paraId="39F6C817"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server {</w:t>
      </w:r>
    </w:p>
    <w:p w14:paraId="4B66DFF7"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listen *:8087;</w:t>
      </w:r>
    </w:p>
    <w:p w14:paraId="44AAD6C1"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access_log  /var/log/nginx/access.log main;</w:t>
      </w:r>
    </w:p>
    <w:p w14:paraId="68FD83A7"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error_log   /var/log/nginx/error.log;</w:t>
      </w:r>
    </w:p>
    <w:p w14:paraId="60B079D4"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index       index.html;</w:t>
      </w:r>
    </w:p>
    <w:p w14:paraId="6D3EA3E3"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root        /usr/local/nginx/html;</w:t>
      </w:r>
    </w:p>
    <w:p w14:paraId="17222E8F"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server_name 10.58.37.207;</w:t>
      </w:r>
    </w:p>
    <w:p w14:paraId="1560D76E"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w:t>
      </w:r>
    </w:p>
    <w:p w14:paraId="3F354245"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ab/>
        <w:t xml:space="preserve">  proxy_ignore_client_abort on;</w:t>
      </w:r>
    </w:p>
    <w:p w14:paraId="793C2A74"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proxy_next_upstream off;</w:t>
      </w:r>
    </w:p>
    <w:p w14:paraId="143598BB"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ab/>
        <w:t xml:space="preserve">  </w:t>
      </w:r>
    </w:p>
    <w:p w14:paraId="673109AF"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if ($request_method !~ ^(GET|HEAD|POST)$ ) {</w:t>
      </w:r>
    </w:p>
    <w:p w14:paraId="5F4D70EA"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return 444;</w:t>
      </w:r>
    </w:p>
    <w:p w14:paraId="38F1A1E4"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w:t>
      </w:r>
    </w:p>
    <w:p w14:paraId="28DC7C59"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ab/>
        <w:t xml:space="preserve">  </w:t>
      </w:r>
    </w:p>
    <w:p w14:paraId="2D9B37FA"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location / {</w:t>
      </w:r>
    </w:p>
    <w:p w14:paraId="36BF3CE6"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proxy_pass  http://mo_process/;</w:t>
      </w:r>
    </w:p>
    <w:p w14:paraId="61901D8B"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proxy_set_header        Host            $host;</w:t>
      </w:r>
    </w:p>
    <w:p w14:paraId="70CA3D1A"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proxy_set_header        X-Real-IP       $remote_addr;</w:t>
      </w:r>
    </w:p>
    <w:p w14:paraId="199705F5"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proxy_set_header        X-Forwarded-For $proxy_add_x_forwarded_for;           </w:t>
      </w:r>
    </w:p>
    <w:p w14:paraId="51CC570D"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w:t>
      </w:r>
    </w:p>
    <w:p w14:paraId="27347FC4" w14:textId="77777777" w:rsidR="00350369" w:rsidRPr="00C77CA7" w:rsidRDefault="00350369" w:rsidP="00C77CA7">
      <w:pPr>
        <w:spacing w:after="120" w:line="240" w:lineRule="auto"/>
        <w:rPr>
          <w:rFonts w:ascii="Courier New" w:hAnsi="Courier New" w:cs="Courier New"/>
          <w:color w:val="auto"/>
          <w:sz w:val="16"/>
          <w:szCs w:val="16"/>
        </w:rPr>
      </w:pPr>
    </w:p>
    <w:p w14:paraId="24164737"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error_page   500 502 503 504  /50x.html;</w:t>
      </w:r>
    </w:p>
    <w:p w14:paraId="05B6C7A0"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location = /50x.html {</w:t>
      </w:r>
    </w:p>
    <w:p w14:paraId="5014F2E8"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root   html;</w:t>
      </w:r>
    </w:p>
    <w:p w14:paraId="4EB78772"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w:t>
      </w:r>
    </w:p>
    <w:p w14:paraId="71D40018"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w:t>
      </w:r>
    </w:p>
    <w:p w14:paraId="6D149732" w14:textId="77777777" w:rsidR="00350369" w:rsidRPr="00C77CA7" w:rsidRDefault="00350369" w:rsidP="00C77CA7">
      <w:pPr>
        <w:spacing w:after="120" w:line="240" w:lineRule="auto"/>
        <w:rPr>
          <w:rFonts w:ascii="Courier New" w:hAnsi="Courier New" w:cs="Courier New"/>
          <w:color w:val="auto"/>
          <w:sz w:val="16"/>
          <w:szCs w:val="16"/>
        </w:rPr>
      </w:pPr>
    </w:p>
    <w:p w14:paraId="49F94A61"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upstream get_content {</w:t>
      </w:r>
    </w:p>
    <w:p w14:paraId="7BA756C2"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server 10.58.37.205:8186 weight=10 max_fails=3 fail_timeout=30s;</w:t>
      </w:r>
    </w:p>
    <w:p w14:paraId="5DB8436A"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server 10.58.37.206:8186 weight=10 max_fails=3 fail_timeout=30s;</w:t>
      </w:r>
    </w:p>
    <w:p w14:paraId="00FF2BED"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w:t>
      </w:r>
    </w:p>
    <w:p w14:paraId="5844E495" w14:textId="77777777" w:rsidR="00350369" w:rsidRPr="00C77CA7" w:rsidRDefault="00350369" w:rsidP="00C77CA7">
      <w:pPr>
        <w:spacing w:after="120" w:line="240" w:lineRule="auto"/>
        <w:rPr>
          <w:rFonts w:ascii="Courier New" w:hAnsi="Courier New" w:cs="Courier New"/>
          <w:color w:val="auto"/>
          <w:sz w:val="16"/>
          <w:szCs w:val="16"/>
        </w:rPr>
      </w:pPr>
    </w:p>
    <w:p w14:paraId="66021EE4"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server {</w:t>
      </w:r>
    </w:p>
    <w:p w14:paraId="7A67F24E"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listen *:8086;</w:t>
      </w:r>
    </w:p>
    <w:p w14:paraId="00C7A69B"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access_log  /var/log/nginx/access.log main;</w:t>
      </w:r>
    </w:p>
    <w:p w14:paraId="064F3CFD"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error_log   /var/log/nginx/error.log;</w:t>
      </w:r>
    </w:p>
    <w:p w14:paraId="28E35DA0"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index       index.html;</w:t>
      </w:r>
    </w:p>
    <w:p w14:paraId="358B8C70"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root        /usr/local/nginx/html;</w:t>
      </w:r>
    </w:p>
    <w:p w14:paraId="45977FEA"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server_name 10.58.37.207;</w:t>
      </w:r>
    </w:p>
    <w:p w14:paraId="60130048"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w:t>
      </w:r>
    </w:p>
    <w:p w14:paraId="53FEC6E9"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ab/>
        <w:t xml:space="preserve">  proxy_ignore_client_abort on;</w:t>
      </w:r>
    </w:p>
    <w:p w14:paraId="7021C30A"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proxy_next_upstream off;</w:t>
      </w:r>
    </w:p>
    <w:p w14:paraId="5A445423"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ab/>
        <w:t xml:space="preserve">  </w:t>
      </w:r>
    </w:p>
    <w:p w14:paraId="0A5CA626"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if ($request_method !~ ^(GET|HEAD|POST)$ ) {</w:t>
      </w:r>
    </w:p>
    <w:p w14:paraId="1F5EB4B5"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return 444;</w:t>
      </w:r>
    </w:p>
    <w:p w14:paraId="0F474060"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w:t>
      </w:r>
    </w:p>
    <w:p w14:paraId="3B7D5454"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ab/>
        <w:t xml:space="preserve">  </w:t>
      </w:r>
    </w:p>
    <w:p w14:paraId="5218EFDC"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location / {</w:t>
      </w:r>
    </w:p>
    <w:p w14:paraId="21B6A07E"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proxy_pass  http://get_content/;</w:t>
      </w:r>
    </w:p>
    <w:p w14:paraId="7637C5E1"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proxy_set_header        Host            $host;</w:t>
      </w:r>
    </w:p>
    <w:p w14:paraId="54AF4D36"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proxy_set_header        X-Real-IP       $remote_addr;</w:t>
      </w:r>
    </w:p>
    <w:p w14:paraId="6431EFD9"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proxy_set_header        X-Forwarded-For $proxy_add_x_forwarded_for;           </w:t>
      </w:r>
    </w:p>
    <w:p w14:paraId="6ACB52DD"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w:t>
      </w:r>
    </w:p>
    <w:p w14:paraId="1536CBDE" w14:textId="77777777" w:rsidR="00350369" w:rsidRPr="00C77CA7" w:rsidRDefault="00350369" w:rsidP="00C77CA7">
      <w:pPr>
        <w:spacing w:after="120" w:line="240" w:lineRule="auto"/>
        <w:rPr>
          <w:rFonts w:ascii="Courier New" w:hAnsi="Courier New" w:cs="Courier New"/>
          <w:color w:val="auto"/>
          <w:sz w:val="16"/>
          <w:szCs w:val="16"/>
        </w:rPr>
      </w:pPr>
    </w:p>
    <w:p w14:paraId="7237C68F"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error_page   500 502 503 504  /50x.html;</w:t>
      </w:r>
    </w:p>
    <w:p w14:paraId="60C93DA7"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location = /50x.html {</w:t>
      </w:r>
    </w:p>
    <w:p w14:paraId="234F2A7A"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root   html;</w:t>
      </w:r>
    </w:p>
    <w:p w14:paraId="2F1D58FF"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 xml:space="preserve">      }</w:t>
      </w:r>
    </w:p>
    <w:p w14:paraId="13EBFDD7" w14:textId="77777777" w:rsidR="00350369" w:rsidRPr="00C77CA7" w:rsidRDefault="00350369" w:rsidP="00C77CA7">
      <w:pPr>
        <w:spacing w:after="120" w:line="240" w:lineRule="auto"/>
        <w:rPr>
          <w:rFonts w:ascii="Courier New" w:hAnsi="Courier New" w:cs="Courier New"/>
          <w:color w:val="auto"/>
          <w:sz w:val="16"/>
          <w:szCs w:val="16"/>
        </w:rPr>
      </w:pPr>
      <w:r w:rsidRPr="00C77CA7">
        <w:rPr>
          <w:rFonts w:ascii="Courier New" w:hAnsi="Courier New" w:cs="Courier New"/>
          <w:color w:val="auto"/>
          <w:sz w:val="16"/>
          <w:szCs w:val="16"/>
        </w:rPr>
        <w:t>}</w:t>
      </w:r>
    </w:p>
    <w:p w14:paraId="5F75D45B" w14:textId="076A564C" w:rsidR="00F00791" w:rsidRDefault="00F00791" w:rsidP="00F00791">
      <w:pPr>
        <w:spacing w:after="120" w:line="100" w:lineRule="atLeast"/>
        <w:rPr>
          <w:rFonts w:ascii="Times New Roman" w:hAnsi="Times New Roman" w:cs="Times New Roman"/>
          <w:b/>
          <w:color w:val="auto"/>
          <w:sz w:val="26"/>
          <w:szCs w:val="26"/>
        </w:rPr>
      </w:pPr>
      <w:bookmarkStart w:id="9" w:name="_Hlk511141496"/>
      <w:r w:rsidRPr="00F00791">
        <w:rPr>
          <w:rFonts w:ascii="Times New Roman" w:hAnsi="Times New Roman" w:cs="Times New Roman"/>
          <w:b/>
          <w:color w:val="auto"/>
          <w:sz w:val="26"/>
          <w:szCs w:val="26"/>
        </w:rPr>
        <w:t>2. Show Cấu hình HA Database</w:t>
      </w:r>
    </w:p>
    <w:p w14:paraId="157D504B" w14:textId="56F8F1F7" w:rsidR="00E224F8" w:rsidRDefault="00E224F8" w:rsidP="00F00791">
      <w:pPr>
        <w:spacing w:after="120" w:line="100" w:lineRule="atLeast"/>
        <w:rPr>
          <w:rFonts w:ascii="Times New Roman" w:hAnsi="Times New Roman" w:cs="Times New Roman"/>
          <w:color w:val="auto"/>
          <w:sz w:val="26"/>
          <w:szCs w:val="26"/>
        </w:rPr>
      </w:pPr>
      <w:r w:rsidRPr="00E224F8">
        <w:rPr>
          <w:rFonts w:ascii="Times New Roman" w:hAnsi="Times New Roman" w:cs="Times New Roman"/>
          <w:color w:val="auto"/>
          <w:sz w:val="26"/>
          <w:szCs w:val="26"/>
        </w:rPr>
        <w:t>- Hệ thống</w:t>
      </w:r>
      <w:r>
        <w:rPr>
          <w:rFonts w:ascii="Times New Roman" w:hAnsi="Times New Roman" w:cs="Times New Roman"/>
          <w:color w:val="auto"/>
          <w:sz w:val="26"/>
          <w:szCs w:val="26"/>
        </w:rPr>
        <w:t xml:space="preserve"> sử dụng database oracle Active-Standby dùng chung VIP cho ứng dụng kết nối.</w:t>
      </w:r>
    </w:p>
    <w:p w14:paraId="27676600" w14:textId="7995A6FA" w:rsidR="00E224F8" w:rsidRPr="00E224F8" w:rsidRDefault="00E224F8" w:rsidP="00F00791">
      <w:pPr>
        <w:spacing w:after="120" w:line="100" w:lineRule="atLeast"/>
        <w:rPr>
          <w:rFonts w:ascii="Times New Roman" w:hAnsi="Times New Roman" w:cs="Times New Roman"/>
          <w:color w:val="auto"/>
          <w:sz w:val="26"/>
          <w:szCs w:val="26"/>
        </w:rPr>
      </w:pPr>
      <w:r>
        <w:rPr>
          <w:rFonts w:ascii="Times New Roman" w:hAnsi="Times New Roman" w:cs="Times New Roman"/>
          <w:color w:val="auto"/>
          <w:sz w:val="26"/>
          <w:szCs w:val="26"/>
        </w:rPr>
        <w:t>- Khi DB Active down, DB Stanby sẽ chuyển chế độ Active, các ứng dụng kết nối DB qua VIP không ảnh hưởng.</w:t>
      </w:r>
    </w:p>
    <w:p w14:paraId="46608A30" w14:textId="3B7F5CAA" w:rsidR="00F00791" w:rsidRPr="003F68C8" w:rsidRDefault="00794BF7" w:rsidP="00F00791">
      <w:pPr>
        <w:spacing w:after="120" w:line="100" w:lineRule="atLeast"/>
        <w:rPr>
          <w:rFonts w:ascii="Times New Roman" w:hAnsi="Times New Roman" w:cs="Times New Roman"/>
          <w:b/>
          <w:i/>
          <w:color w:val="auto"/>
          <w:sz w:val="26"/>
          <w:szCs w:val="26"/>
        </w:rPr>
      </w:pPr>
      <w:bookmarkStart w:id="10" w:name="_Hlk511141377"/>
      <w:bookmarkStart w:id="11" w:name="_Hlk511141327"/>
      <w:bookmarkEnd w:id="9"/>
      <w:r w:rsidRPr="003F68C8">
        <w:rPr>
          <w:rFonts w:ascii="Times New Roman" w:hAnsi="Times New Roman" w:cs="Times New Roman"/>
          <w:b/>
          <w:i/>
          <w:color w:val="auto"/>
          <w:sz w:val="26"/>
          <w:szCs w:val="26"/>
        </w:rPr>
        <w:t>2</w:t>
      </w:r>
      <w:r w:rsidR="00F00791" w:rsidRPr="003F68C8">
        <w:rPr>
          <w:rFonts w:ascii="Times New Roman" w:hAnsi="Times New Roman" w:cs="Times New Roman"/>
          <w:b/>
          <w:i/>
          <w:color w:val="auto"/>
          <w:sz w:val="26"/>
          <w:szCs w:val="26"/>
        </w:rPr>
        <w:t xml:space="preserve">.1 DB1: </w:t>
      </w:r>
      <w:r w:rsidR="002610BE" w:rsidRPr="003F68C8">
        <w:rPr>
          <w:rFonts w:ascii="Times New Roman" w:hAnsi="Times New Roman" w:cs="Times New Roman"/>
          <w:b/>
          <w:i/>
          <w:color w:val="auto"/>
          <w:sz w:val="26"/>
          <w:szCs w:val="26"/>
        </w:rPr>
        <w:t>10.58.37.205</w:t>
      </w:r>
    </w:p>
    <w:bookmarkEnd w:id="10"/>
    <w:p w14:paraId="00A23932" w14:textId="77777777" w:rsidR="002610BE" w:rsidRPr="009D0279" w:rsidRDefault="002610BE" w:rsidP="009D0279">
      <w:pPr>
        <w:spacing w:after="120" w:line="240" w:lineRule="auto"/>
        <w:rPr>
          <w:rFonts w:ascii="Courier New" w:hAnsi="Courier New" w:cs="Courier New"/>
          <w:color w:val="auto"/>
          <w:sz w:val="16"/>
          <w:szCs w:val="16"/>
        </w:rPr>
      </w:pPr>
      <w:r w:rsidRPr="009D0279">
        <w:rPr>
          <w:rFonts w:ascii="Courier New" w:hAnsi="Courier New" w:cs="Courier New"/>
          <w:color w:val="auto"/>
          <w:sz w:val="16"/>
          <w:szCs w:val="16"/>
        </w:rPr>
        <w:t xml:space="preserve">###########On Active database Server. </w:t>
      </w:r>
    </w:p>
    <w:p w14:paraId="6A78D9E6" w14:textId="77777777" w:rsidR="002610BE" w:rsidRPr="009D0279" w:rsidRDefault="002610BE" w:rsidP="009D0279">
      <w:pPr>
        <w:spacing w:after="120" w:line="240" w:lineRule="auto"/>
        <w:rPr>
          <w:rFonts w:ascii="Courier New" w:hAnsi="Courier New" w:cs="Courier New"/>
          <w:color w:val="auto"/>
          <w:sz w:val="16"/>
          <w:szCs w:val="16"/>
        </w:rPr>
      </w:pPr>
      <w:r w:rsidRPr="009D0279">
        <w:rPr>
          <w:rFonts w:ascii="Courier New" w:hAnsi="Courier New" w:cs="Courier New"/>
          <w:color w:val="auto"/>
          <w:sz w:val="16"/>
          <w:szCs w:val="16"/>
        </w:rPr>
        <w:t>SQL&gt; select name, open_mode, database_role from v$database;</w:t>
      </w:r>
    </w:p>
    <w:p w14:paraId="394C493D" w14:textId="77777777" w:rsidR="002610BE" w:rsidRPr="009D0279" w:rsidRDefault="002610BE" w:rsidP="009D0279">
      <w:pPr>
        <w:spacing w:after="120" w:line="240" w:lineRule="auto"/>
        <w:rPr>
          <w:rFonts w:ascii="Courier New" w:hAnsi="Courier New" w:cs="Courier New"/>
          <w:color w:val="auto"/>
          <w:sz w:val="16"/>
          <w:szCs w:val="16"/>
        </w:rPr>
      </w:pPr>
      <w:r w:rsidRPr="009D0279">
        <w:rPr>
          <w:rFonts w:ascii="Courier New" w:hAnsi="Courier New" w:cs="Courier New"/>
          <w:color w:val="auto"/>
          <w:sz w:val="16"/>
          <w:szCs w:val="16"/>
        </w:rPr>
        <w:t>NAME      OPEN_MODE  DATABASE_ROLE</w:t>
      </w:r>
    </w:p>
    <w:p w14:paraId="3EA271B1" w14:textId="77777777" w:rsidR="002610BE" w:rsidRPr="009D0279" w:rsidRDefault="002610BE" w:rsidP="009D0279">
      <w:pPr>
        <w:spacing w:after="120" w:line="240" w:lineRule="auto"/>
        <w:rPr>
          <w:rFonts w:ascii="Courier New" w:hAnsi="Courier New" w:cs="Courier New"/>
          <w:color w:val="auto"/>
          <w:sz w:val="16"/>
          <w:szCs w:val="16"/>
        </w:rPr>
      </w:pPr>
      <w:r w:rsidRPr="009D0279">
        <w:rPr>
          <w:rFonts w:ascii="Courier New" w:hAnsi="Courier New" w:cs="Courier New"/>
          <w:color w:val="auto"/>
          <w:sz w:val="16"/>
          <w:szCs w:val="16"/>
        </w:rPr>
        <w:t>——— ———- —————-</w:t>
      </w:r>
    </w:p>
    <w:p w14:paraId="78F0668B" w14:textId="77777777" w:rsidR="00F00791" w:rsidRPr="009D0279" w:rsidRDefault="002610BE" w:rsidP="009D0279">
      <w:pPr>
        <w:spacing w:after="120" w:line="240" w:lineRule="auto"/>
        <w:rPr>
          <w:rFonts w:ascii="Courier New" w:hAnsi="Courier New" w:cs="Courier New"/>
          <w:color w:val="auto"/>
          <w:sz w:val="16"/>
          <w:szCs w:val="16"/>
        </w:rPr>
      </w:pPr>
      <w:r w:rsidRPr="009D0279">
        <w:rPr>
          <w:rFonts w:ascii="Courier New" w:hAnsi="Courier New" w:cs="Courier New"/>
          <w:color w:val="auto"/>
          <w:sz w:val="16"/>
          <w:szCs w:val="16"/>
        </w:rPr>
        <w:t>ushappy   READ WRITE PRIMARY</w:t>
      </w:r>
    </w:p>
    <w:bookmarkEnd w:id="11"/>
    <w:p w14:paraId="399ADB22" w14:textId="645C4E35" w:rsidR="00F00791" w:rsidRPr="00F00871" w:rsidRDefault="004338A0" w:rsidP="00F00791">
      <w:pPr>
        <w:spacing w:after="120" w:line="100" w:lineRule="atLeast"/>
        <w:rPr>
          <w:rFonts w:ascii="Times New Roman" w:hAnsi="Times New Roman" w:cs="Times New Roman"/>
          <w:b/>
          <w:i/>
          <w:color w:val="auto"/>
          <w:sz w:val="26"/>
          <w:szCs w:val="26"/>
        </w:rPr>
      </w:pPr>
      <w:r w:rsidRPr="00F00871">
        <w:rPr>
          <w:rFonts w:ascii="Times New Roman" w:hAnsi="Times New Roman" w:cs="Times New Roman"/>
          <w:b/>
          <w:i/>
          <w:color w:val="auto"/>
          <w:sz w:val="26"/>
          <w:szCs w:val="26"/>
        </w:rPr>
        <w:t>2</w:t>
      </w:r>
      <w:r w:rsidR="00F00791" w:rsidRPr="00F00871">
        <w:rPr>
          <w:rFonts w:ascii="Times New Roman" w:hAnsi="Times New Roman" w:cs="Times New Roman"/>
          <w:b/>
          <w:i/>
          <w:color w:val="auto"/>
          <w:sz w:val="26"/>
          <w:szCs w:val="26"/>
        </w:rPr>
        <w:t xml:space="preserve">.2 DB2: </w:t>
      </w:r>
      <w:r w:rsidR="002610BE" w:rsidRPr="00F00871">
        <w:rPr>
          <w:rFonts w:ascii="Times New Roman" w:hAnsi="Times New Roman" w:cs="Times New Roman"/>
          <w:b/>
          <w:i/>
          <w:color w:val="auto"/>
          <w:sz w:val="26"/>
          <w:szCs w:val="26"/>
        </w:rPr>
        <w:t>10.58.37.206</w:t>
      </w:r>
    </w:p>
    <w:p w14:paraId="04D56BEA" w14:textId="77777777" w:rsidR="002610BE" w:rsidRPr="009D0279" w:rsidRDefault="002610BE" w:rsidP="009D0279">
      <w:pPr>
        <w:spacing w:after="120" w:line="240" w:lineRule="auto"/>
        <w:rPr>
          <w:rFonts w:ascii="Courier New" w:hAnsi="Courier New" w:cs="Courier New"/>
          <w:color w:val="auto"/>
          <w:sz w:val="16"/>
          <w:szCs w:val="16"/>
        </w:rPr>
      </w:pPr>
      <w:r w:rsidRPr="009D0279">
        <w:rPr>
          <w:rFonts w:ascii="Courier New" w:hAnsi="Courier New" w:cs="Courier New"/>
          <w:color w:val="auto"/>
          <w:sz w:val="16"/>
          <w:szCs w:val="16"/>
        </w:rPr>
        <w:t>########On Standby database Server.</w:t>
      </w:r>
    </w:p>
    <w:p w14:paraId="0A99AB34" w14:textId="77777777" w:rsidR="002610BE" w:rsidRPr="009D0279" w:rsidRDefault="002610BE" w:rsidP="009D0279">
      <w:pPr>
        <w:spacing w:after="120" w:line="240" w:lineRule="auto"/>
        <w:rPr>
          <w:rFonts w:ascii="Courier New" w:hAnsi="Courier New" w:cs="Courier New"/>
          <w:color w:val="auto"/>
          <w:sz w:val="16"/>
          <w:szCs w:val="16"/>
        </w:rPr>
      </w:pPr>
    </w:p>
    <w:p w14:paraId="4449B066" w14:textId="77777777" w:rsidR="002610BE" w:rsidRPr="009D0279" w:rsidRDefault="002610BE" w:rsidP="009D0279">
      <w:pPr>
        <w:spacing w:after="120" w:line="240" w:lineRule="auto"/>
        <w:rPr>
          <w:rFonts w:ascii="Courier New" w:hAnsi="Courier New" w:cs="Courier New"/>
          <w:color w:val="auto"/>
          <w:sz w:val="16"/>
          <w:szCs w:val="16"/>
        </w:rPr>
      </w:pPr>
      <w:r w:rsidRPr="009D0279">
        <w:rPr>
          <w:rFonts w:ascii="Courier New" w:hAnsi="Courier New" w:cs="Courier New"/>
          <w:color w:val="auto"/>
          <w:sz w:val="16"/>
          <w:szCs w:val="16"/>
        </w:rPr>
        <w:t>SQL&gt; select name, open_mode, database_role from v$database;</w:t>
      </w:r>
    </w:p>
    <w:p w14:paraId="5A010FF8" w14:textId="77777777" w:rsidR="002610BE" w:rsidRPr="009D0279" w:rsidRDefault="002610BE" w:rsidP="009D0279">
      <w:pPr>
        <w:spacing w:after="120" w:line="240" w:lineRule="auto"/>
        <w:rPr>
          <w:rFonts w:ascii="Courier New" w:hAnsi="Courier New" w:cs="Courier New"/>
          <w:color w:val="auto"/>
          <w:sz w:val="16"/>
          <w:szCs w:val="16"/>
        </w:rPr>
      </w:pPr>
      <w:r w:rsidRPr="009D0279">
        <w:rPr>
          <w:rFonts w:ascii="Courier New" w:hAnsi="Courier New" w:cs="Courier New"/>
          <w:color w:val="auto"/>
          <w:sz w:val="16"/>
          <w:szCs w:val="16"/>
        </w:rPr>
        <w:t>NAME      OPEN_MODE  DATABASE_ROLE</w:t>
      </w:r>
    </w:p>
    <w:p w14:paraId="75CE91E7" w14:textId="77777777" w:rsidR="002610BE" w:rsidRPr="009D0279" w:rsidRDefault="002610BE" w:rsidP="009D0279">
      <w:pPr>
        <w:spacing w:after="120" w:line="240" w:lineRule="auto"/>
        <w:rPr>
          <w:rFonts w:ascii="Courier New" w:hAnsi="Courier New" w:cs="Courier New"/>
          <w:color w:val="auto"/>
          <w:sz w:val="16"/>
          <w:szCs w:val="16"/>
        </w:rPr>
      </w:pPr>
      <w:r w:rsidRPr="009D0279">
        <w:rPr>
          <w:rFonts w:ascii="Courier New" w:hAnsi="Courier New" w:cs="Courier New"/>
          <w:color w:val="auto"/>
          <w:sz w:val="16"/>
          <w:szCs w:val="16"/>
        </w:rPr>
        <w:t>——— ———- —————-</w:t>
      </w:r>
    </w:p>
    <w:p w14:paraId="10C051F1" w14:textId="77777777" w:rsidR="00F00791" w:rsidRPr="009D0279" w:rsidRDefault="002610BE" w:rsidP="009D0279">
      <w:pPr>
        <w:spacing w:after="120" w:line="240" w:lineRule="auto"/>
        <w:rPr>
          <w:rFonts w:ascii="Courier New" w:hAnsi="Courier New" w:cs="Courier New"/>
          <w:color w:val="auto"/>
          <w:sz w:val="16"/>
          <w:szCs w:val="16"/>
        </w:rPr>
      </w:pPr>
      <w:r w:rsidRPr="009D0279">
        <w:rPr>
          <w:rFonts w:ascii="Courier New" w:hAnsi="Courier New" w:cs="Courier New"/>
          <w:color w:val="auto"/>
          <w:sz w:val="16"/>
          <w:szCs w:val="16"/>
        </w:rPr>
        <w:t>ushappy   MOUNTED    PHYSICAL STANDBY</w:t>
      </w:r>
    </w:p>
    <w:p w14:paraId="3D144A51" w14:textId="77777777" w:rsidR="00F00791" w:rsidRPr="00F00791" w:rsidRDefault="00F00791" w:rsidP="00F00791">
      <w:pPr>
        <w:spacing w:after="120" w:line="100" w:lineRule="atLeast"/>
        <w:rPr>
          <w:rFonts w:ascii="Times New Roman" w:hAnsi="Times New Roman" w:cs="Times New Roman"/>
          <w:b/>
          <w:color w:val="auto"/>
          <w:sz w:val="26"/>
          <w:szCs w:val="26"/>
        </w:rPr>
      </w:pPr>
      <w:bookmarkStart w:id="12" w:name="_Hlk511141917"/>
      <w:r w:rsidRPr="00F00791">
        <w:rPr>
          <w:rFonts w:ascii="Times New Roman" w:hAnsi="Times New Roman" w:cs="Times New Roman"/>
          <w:b/>
          <w:color w:val="auto"/>
          <w:sz w:val="26"/>
          <w:szCs w:val="26"/>
        </w:rPr>
        <w:lastRenderedPageBreak/>
        <w:t>3. Show cảnh báo giám sát</w:t>
      </w:r>
    </w:p>
    <w:bookmarkEnd w:id="12"/>
    <w:p w14:paraId="4E73CF01" w14:textId="6576885A" w:rsidR="00F00791" w:rsidRDefault="00F00791" w:rsidP="00F00791">
      <w:pPr>
        <w:spacing w:after="120" w:line="100" w:lineRule="atLeast"/>
        <w:rPr>
          <w:rFonts w:ascii="Times New Roman" w:hAnsi="Times New Roman" w:cs="Times New Roman"/>
          <w:color w:val="auto"/>
          <w:sz w:val="26"/>
          <w:szCs w:val="26"/>
        </w:rPr>
      </w:pPr>
      <w:r w:rsidRPr="00F00791">
        <w:rPr>
          <w:rFonts w:ascii="Times New Roman" w:hAnsi="Times New Roman" w:cs="Times New Roman"/>
          <w:color w:val="auto"/>
          <w:sz w:val="26"/>
          <w:szCs w:val="26"/>
        </w:rPr>
        <w:t>- chụp màn hình sms hoặc email hoặc màn hình giám sát cảnh báo khi ON/OFF server/module mà nhân sự quản trị hệ thống của đối tác sẽ nhận được</w:t>
      </w:r>
    </w:p>
    <w:p w14:paraId="518069B8" w14:textId="77777777" w:rsidR="00E224F8" w:rsidRDefault="00E224F8" w:rsidP="00F00791">
      <w:pPr>
        <w:spacing w:after="120" w:line="100" w:lineRule="atLeast"/>
        <w:rPr>
          <w:rFonts w:ascii="Times New Roman" w:hAnsi="Times New Roman" w:cs="Times New Roman"/>
          <w:color w:val="auto"/>
          <w:sz w:val="26"/>
          <w:szCs w:val="26"/>
        </w:rPr>
      </w:pPr>
      <w:r w:rsidRPr="00E224F8">
        <w:rPr>
          <w:rFonts w:ascii="Times New Roman" w:hAnsi="Times New Roman" w:cs="Times New Roman"/>
          <w:noProof/>
          <w:color w:val="auto"/>
          <w:sz w:val="26"/>
          <w:szCs w:val="26"/>
          <w:lang w:eastAsia="en-US"/>
        </w:rPr>
        <w:drawing>
          <wp:inline distT="0" distB="0" distL="0" distR="0" wp14:anchorId="5043FB72" wp14:editId="5A8CBC9B">
            <wp:extent cx="5791609" cy="3012440"/>
            <wp:effectExtent l="0" t="0" r="0" b="0"/>
            <wp:docPr id="4" name="Picture 4" descr="E:\Downloads\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ownloads\Untitled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51085" cy="3043376"/>
                    </a:xfrm>
                    <a:prstGeom prst="rect">
                      <a:avLst/>
                    </a:prstGeom>
                    <a:noFill/>
                    <a:ln>
                      <a:noFill/>
                    </a:ln>
                  </pic:spPr>
                </pic:pic>
              </a:graphicData>
            </a:graphic>
          </wp:inline>
        </w:drawing>
      </w:r>
    </w:p>
    <w:p w14:paraId="1AAE9E54" w14:textId="77777777" w:rsidR="00E224F8" w:rsidRDefault="00E224F8" w:rsidP="00F00791">
      <w:pPr>
        <w:spacing w:after="120" w:line="100" w:lineRule="atLeast"/>
        <w:rPr>
          <w:rFonts w:ascii="Times New Roman" w:hAnsi="Times New Roman" w:cs="Times New Roman"/>
          <w:color w:val="auto"/>
          <w:sz w:val="26"/>
          <w:szCs w:val="26"/>
        </w:rPr>
      </w:pPr>
    </w:p>
    <w:p w14:paraId="742F127C" w14:textId="77777777" w:rsidR="00E224F8" w:rsidRDefault="00E224F8" w:rsidP="00F00791">
      <w:pPr>
        <w:spacing w:after="120" w:line="100" w:lineRule="atLeast"/>
        <w:rPr>
          <w:rFonts w:ascii="Times New Roman" w:hAnsi="Times New Roman" w:cs="Times New Roman"/>
          <w:color w:val="auto"/>
          <w:sz w:val="26"/>
          <w:szCs w:val="26"/>
        </w:rPr>
      </w:pPr>
    </w:p>
    <w:p w14:paraId="0F59E161" w14:textId="37FCB16A" w:rsidR="00E224F8" w:rsidRPr="00F00791" w:rsidRDefault="00E224F8" w:rsidP="00F00791">
      <w:pPr>
        <w:spacing w:after="120" w:line="100" w:lineRule="atLeast"/>
        <w:rPr>
          <w:rFonts w:ascii="Times New Roman" w:hAnsi="Times New Roman" w:cs="Times New Roman"/>
          <w:color w:val="auto"/>
          <w:sz w:val="26"/>
          <w:szCs w:val="26"/>
        </w:rPr>
      </w:pPr>
      <w:r w:rsidRPr="00E224F8">
        <w:rPr>
          <w:rFonts w:ascii="Times New Roman" w:hAnsi="Times New Roman" w:cs="Times New Roman"/>
          <w:noProof/>
          <w:color w:val="auto"/>
          <w:sz w:val="26"/>
          <w:szCs w:val="26"/>
          <w:lang w:eastAsia="en-US"/>
        </w:rPr>
        <w:drawing>
          <wp:inline distT="0" distB="0" distL="0" distR="0" wp14:anchorId="5B122EE3" wp14:editId="03C22FFA">
            <wp:extent cx="5743575" cy="2975491"/>
            <wp:effectExtent l="0" t="0" r="0" b="0"/>
            <wp:docPr id="3" name="Picture 3" descr="E:\Downloads\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wnloads\Untitled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70050" cy="2989206"/>
                    </a:xfrm>
                    <a:prstGeom prst="rect">
                      <a:avLst/>
                    </a:prstGeom>
                    <a:noFill/>
                    <a:ln>
                      <a:noFill/>
                    </a:ln>
                  </pic:spPr>
                </pic:pic>
              </a:graphicData>
            </a:graphic>
          </wp:inline>
        </w:drawing>
      </w:r>
    </w:p>
    <w:p w14:paraId="4BD94170" w14:textId="77777777" w:rsidR="00F00791" w:rsidRPr="00F00791" w:rsidRDefault="00F00791" w:rsidP="00F00791">
      <w:pPr>
        <w:spacing w:after="120" w:line="100" w:lineRule="atLeast"/>
        <w:rPr>
          <w:rFonts w:ascii="Times New Roman" w:hAnsi="Times New Roman" w:cs="Times New Roman"/>
          <w:color w:val="auto"/>
          <w:sz w:val="26"/>
          <w:szCs w:val="26"/>
        </w:rPr>
      </w:pPr>
    </w:p>
    <w:p w14:paraId="163B9907" w14:textId="77777777" w:rsidR="00E224F8" w:rsidRDefault="00E224F8">
      <w:pPr>
        <w:suppressAutoHyphens w:val="0"/>
        <w:spacing w:after="0" w:line="240" w:lineRule="auto"/>
        <w:rPr>
          <w:rFonts w:ascii="Times New Roman" w:hAnsi="Times New Roman" w:cs="Times New Roman"/>
          <w:b/>
          <w:color w:val="auto"/>
          <w:sz w:val="26"/>
          <w:szCs w:val="26"/>
        </w:rPr>
      </w:pPr>
      <w:r>
        <w:rPr>
          <w:rFonts w:ascii="Times New Roman" w:hAnsi="Times New Roman" w:cs="Times New Roman"/>
          <w:b/>
          <w:color w:val="auto"/>
          <w:sz w:val="26"/>
          <w:szCs w:val="26"/>
        </w:rPr>
        <w:br w:type="page"/>
      </w:r>
    </w:p>
    <w:p w14:paraId="68B04AFD" w14:textId="52BC209A" w:rsidR="00F00791" w:rsidRPr="00F00791" w:rsidRDefault="00F00791" w:rsidP="00F00791">
      <w:pPr>
        <w:spacing w:after="120" w:line="100" w:lineRule="atLeast"/>
        <w:rPr>
          <w:rFonts w:ascii="Times New Roman" w:hAnsi="Times New Roman" w:cs="Times New Roman"/>
          <w:b/>
          <w:color w:val="auto"/>
          <w:sz w:val="26"/>
          <w:szCs w:val="26"/>
        </w:rPr>
      </w:pPr>
      <w:r w:rsidRPr="00F00791">
        <w:rPr>
          <w:rFonts w:ascii="Times New Roman" w:hAnsi="Times New Roman" w:cs="Times New Roman"/>
          <w:b/>
          <w:color w:val="auto"/>
          <w:sz w:val="26"/>
          <w:szCs w:val="26"/>
        </w:rPr>
        <w:lastRenderedPageBreak/>
        <w:t>4. Show/chứng minh hiệu năng hệ thống (TPS/CCU max mà hệ thống đáp ứng) các module Register/cancel, Monfee, Molistener</w:t>
      </w:r>
    </w:p>
    <w:p w14:paraId="4E39BBED" w14:textId="77777777" w:rsidR="009B5463" w:rsidRPr="0090662B" w:rsidRDefault="006501C9">
      <w:pPr>
        <w:spacing w:before="360"/>
        <w:jc w:val="both"/>
        <w:rPr>
          <w:rFonts w:ascii="Times New Roman" w:hAnsi="Times New Roman" w:cs="Times New Roman"/>
          <w:color w:val="auto"/>
        </w:rPr>
      </w:pPr>
      <w:r>
        <w:rPr>
          <w:noProof/>
          <w:lang w:eastAsia="en-US"/>
        </w:rPr>
        <w:drawing>
          <wp:inline distT="0" distB="0" distL="0" distR="0" wp14:anchorId="77A93755" wp14:editId="31BCC0A0">
            <wp:extent cx="5759450" cy="314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149600"/>
                    </a:xfrm>
                    <a:prstGeom prst="rect">
                      <a:avLst/>
                    </a:prstGeom>
                  </pic:spPr>
                </pic:pic>
              </a:graphicData>
            </a:graphic>
          </wp:inline>
        </w:drawing>
      </w:r>
    </w:p>
    <w:sectPr w:rsidR="009B5463" w:rsidRPr="0090662B">
      <w:pgSz w:w="11906" w:h="16838"/>
      <w:pgMar w:top="1134" w:right="851" w:bottom="993" w:left="1985" w:header="720" w:footer="720" w:gutter="0"/>
      <w:cols w:space="720"/>
      <w:docGrid w:linePitch="600" w:charSpace="36864"/>
    </w:sectPr>
  </w:body>
</w:document>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A3E5D04" w15:done="0"/>
  <w15:commentEx w15:paraId="37B26F26" w15:done="0"/>
  <w15:commentEx w15:paraId="7AC9838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Sharp">
    <w:altName w:val="MS Gothic"/>
    <w:charset w:val="80"/>
    <w:family w:val="auto"/>
    <w:pitch w:val="variable"/>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nTimeH">
    <w:altName w:val="Courier New"/>
    <w:panose1 w:val="020B7200000000000000"/>
    <w:charset w:val="00"/>
    <w:family w:val="swiss"/>
    <w:pitch w:val="variable"/>
    <w:sig w:usb0="00000003" w:usb1="00000000" w:usb2="00000000" w:usb3="00000000" w:csb0="00000001" w:csb1="00000000"/>
  </w:font>
  <w:font w:name=".VnArial Narrow">
    <w:altName w:val="Courier New"/>
    <w:panose1 w:val="020B7200000000000000"/>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Lohit Devanagari">
    <w:charset w:val="80"/>
    <w:family w:val="auto"/>
    <w:pitch w:val="variable"/>
  </w:font>
  <w:font w:name="DejaVu Sans">
    <w:altName w:val="MS PGothic"/>
    <w:charset w:val="80"/>
    <w:family w:val="swiss"/>
    <w:pitch w:val="default"/>
  </w:font>
  <w:font w:name="DejaVu Sans Mono">
    <w:panose1 w:val="020B0609030804020204"/>
    <w:charset w:val="00"/>
    <w:family w:val="modern"/>
    <w:pitch w:val="fixed"/>
    <w:sig w:usb0="E60026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51A2122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2"/>
    <w:multiLevelType w:val="multilevel"/>
    <w:tmpl w:val="00000002"/>
    <w:name w:val="WW8Num2"/>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pStyle w:val="Heading5"/>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nsid w:val="00000003"/>
    <w:multiLevelType w:val="multilevel"/>
    <w:tmpl w:val="00000003"/>
    <w:name w:val="WW8Num3"/>
    <w:lvl w:ilvl="0">
      <w:start w:val="7"/>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4">
    <w:nsid w:val="00000004"/>
    <w:multiLevelType w:val="singleLevel"/>
    <w:tmpl w:val="00000004"/>
    <w:name w:val="WW8Num4"/>
    <w:lvl w:ilvl="0">
      <w:start w:val="1"/>
      <w:numFmt w:val="decimal"/>
      <w:pStyle w:val="FTLImageName"/>
      <w:lvlText w:val="Hình %1."/>
      <w:lvlJc w:val="left"/>
      <w:pPr>
        <w:tabs>
          <w:tab w:val="num" w:pos="0"/>
        </w:tabs>
        <w:ind w:left="720" w:hanging="360"/>
      </w:pPr>
    </w:lvl>
  </w:abstractNum>
  <w:abstractNum w:abstractNumId="5">
    <w:nsid w:val="00000005"/>
    <w:multiLevelType w:val="multilevel"/>
    <w:tmpl w:val="00000005"/>
    <w:name w:val="WW8Num5"/>
    <w:lvl w:ilvl="0">
      <w:start w:val="1"/>
      <w:numFmt w:val="decimal"/>
      <w:lvlText w:val="%1."/>
      <w:lvlJc w:val="left"/>
      <w:pPr>
        <w:tabs>
          <w:tab w:val="num" w:pos="-434"/>
        </w:tabs>
        <w:ind w:left="360" w:hanging="360"/>
      </w:pPr>
      <w:rPr>
        <w:rFonts w:ascii="Symbol" w:hAnsi="Symbol" w:cs="Symbol"/>
        <w:b/>
        <w:sz w:val="26"/>
        <w:szCs w:val="26"/>
      </w:rPr>
    </w:lvl>
    <w:lvl w:ilvl="1">
      <w:start w:val="1"/>
      <w:numFmt w:val="decimal"/>
      <w:lvlText w:val="%1.%2."/>
      <w:lvlJc w:val="left"/>
      <w:pPr>
        <w:tabs>
          <w:tab w:val="num" w:pos="286"/>
        </w:tabs>
        <w:ind w:left="1350" w:hanging="450"/>
      </w:pPr>
      <w:rPr>
        <w:rFonts w:ascii="Times New Roman" w:hAnsi="Times New Roman" w:cs="Times New Roman"/>
        <w:b/>
        <w:color w:val="auto"/>
        <w:sz w:val="26"/>
        <w:szCs w:val="26"/>
        <w:lang w:val="fr-FR"/>
      </w:rPr>
    </w:lvl>
    <w:lvl w:ilvl="2">
      <w:start w:val="1"/>
      <w:numFmt w:val="decimal"/>
      <w:lvlText w:val="%1.%2.%3."/>
      <w:lvlJc w:val="left"/>
      <w:pPr>
        <w:tabs>
          <w:tab w:val="num" w:pos="0"/>
        </w:tabs>
        <w:ind w:left="1470" w:hanging="450"/>
      </w:pPr>
      <w:rPr>
        <w:b/>
        <w:sz w:val="28"/>
      </w:rPr>
    </w:lvl>
    <w:lvl w:ilvl="3">
      <w:start w:val="1"/>
      <w:numFmt w:val="decimal"/>
      <w:lvlText w:val="%1.%2.%3.%4."/>
      <w:lvlJc w:val="left"/>
      <w:pPr>
        <w:tabs>
          <w:tab w:val="num" w:pos="0"/>
        </w:tabs>
        <w:ind w:left="1620" w:hanging="450"/>
      </w:pPr>
      <w:rPr>
        <w:b/>
        <w:sz w:val="28"/>
      </w:rPr>
    </w:lvl>
    <w:lvl w:ilvl="4">
      <w:start w:val="1"/>
      <w:numFmt w:val="decimal"/>
      <w:lvlText w:val="%1.%2.%3.%4.%5."/>
      <w:lvlJc w:val="left"/>
      <w:pPr>
        <w:tabs>
          <w:tab w:val="num" w:pos="0"/>
        </w:tabs>
        <w:ind w:left="2040" w:hanging="720"/>
      </w:pPr>
      <w:rPr>
        <w:b/>
        <w:sz w:val="28"/>
      </w:rPr>
    </w:lvl>
    <w:lvl w:ilvl="5">
      <w:start w:val="1"/>
      <w:numFmt w:val="decimal"/>
      <w:lvlText w:val="%1.%2.%3.%4.%5.%6."/>
      <w:lvlJc w:val="left"/>
      <w:pPr>
        <w:tabs>
          <w:tab w:val="num" w:pos="0"/>
        </w:tabs>
        <w:ind w:left="2190" w:hanging="720"/>
      </w:pPr>
      <w:rPr>
        <w:b/>
        <w:sz w:val="28"/>
      </w:rPr>
    </w:lvl>
    <w:lvl w:ilvl="6">
      <w:start w:val="1"/>
      <w:numFmt w:val="decimal"/>
      <w:lvlText w:val="%1.%2.%3.%4.%5.%6.%7."/>
      <w:lvlJc w:val="left"/>
      <w:pPr>
        <w:tabs>
          <w:tab w:val="num" w:pos="0"/>
        </w:tabs>
        <w:ind w:left="2340" w:hanging="720"/>
      </w:pPr>
      <w:rPr>
        <w:b/>
        <w:sz w:val="28"/>
      </w:rPr>
    </w:lvl>
    <w:lvl w:ilvl="7">
      <w:start w:val="1"/>
      <w:numFmt w:val="decimal"/>
      <w:lvlText w:val="%1.%2.%3.%4.%5.%6.%7.%8."/>
      <w:lvlJc w:val="left"/>
      <w:pPr>
        <w:tabs>
          <w:tab w:val="num" w:pos="0"/>
        </w:tabs>
        <w:ind w:left="2490" w:hanging="720"/>
      </w:pPr>
      <w:rPr>
        <w:b/>
        <w:sz w:val="28"/>
      </w:rPr>
    </w:lvl>
    <w:lvl w:ilvl="8">
      <w:start w:val="1"/>
      <w:numFmt w:val="decimal"/>
      <w:lvlText w:val="%1.%2.%3.%4.%5.%6.%7.%8.%9."/>
      <w:lvlJc w:val="left"/>
      <w:pPr>
        <w:tabs>
          <w:tab w:val="num" w:pos="0"/>
        </w:tabs>
        <w:ind w:left="2640" w:hanging="720"/>
      </w:pPr>
      <w:rPr>
        <w:b/>
        <w:sz w:val="28"/>
      </w:rPr>
    </w:lvl>
  </w:abstractNum>
  <w:abstractNum w:abstractNumId="6">
    <w:nsid w:val="398C7AF5"/>
    <w:multiLevelType w:val="multilevel"/>
    <w:tmpl w:val="00000005"/>
    <w:lvl w:ilvl="0">
      <w:start w:val="1"/>
      <w:numFmt w:val="decimal"/>
      <w:lvlText w:val="%1."/>
      <w:lvlJc w:val="left"/>
      <w:pPr>
        <w:tabs>
          <w:tab w:val="num" w:pos="-434"/>
        </w:tabs>
        <w:ind w:left="360" w:hanging="360"/>
      </w:pPr>
      <w:rPr>
        <w:rFonts w:ascii="Symbol" w:hAnsi="Symbol" w:cs="Symbol"/>
        <w:b/>
        <w:sz w:val="26"/>
        <w:szCs w:val="26"/>
      </w:rPr>
    </w:lvl>
    <w:lvl w:ilvl="1">
      <w:start w:val="1"/>
      <w:numFmt w:val="decimal"/>
      <w:lvlText w:val="%1.%2."/>
      <w:lvlJc w:val="left"/>
      <w:pPr>
        <w:tabs>
          <w:tab w:val="num" w:pos="286"/>
        </w:tabs>
        <w:ind w:left="1350" w:hanging="450"/>
      </w:pPr>
      <w:rPr>
        <w:rFonts w:ascii="Times New Roman" w:hAnsi="Times New Roman" w:cs="Times New Roman"/>
        <w:b/>
        <w:color w:val="auto"/>
        <w:sz w:val="26"/>
        <w:szCs w:val="26"/>
        <w:lang w:val="fr-FR"/>
      </w:rPr>
    </w:lvl>
    <w:lvl w:ilvl="2">
      <w:start w:val="1"/>
      <w:numFmt w:val="decimal"/>
      <w:lvlText w:val="%1.%2.%3."/>
      <w:lvlJc w:val="left"/>
      <w:pPr>
        <w:tabs>
          <w:tab w:val="num" w:pos="0"/>
        </w:tabs>
        <w:ind w:left="1470" w:hanging="450"/>
      </w:pPr>
      <w:rPr>
        <w:b/>
        <w:sz w:val="28"/>
      </w:rPr>
    </w:lvl>
    <w:lvl w:ilvl="3">
      <w:start w:val="1"/>
      <w:numFmt w:val="decimal"/>
      <w:lvlText w:val="%1.%2.%3.%4."/>
      <w:lvlJc w:val="left"/>
      <w:pPr>
        <w:tabs>
          <w:tab w:val="num" w:pos="0"/>
        </w:tabs>
        <w:ind w:left="1620" w:hanging="450"/>
      </w:pPr>
      <w:rPr>
        <w:b/>
        <w:sz w:val="28"/>
      </w:rPr>
    </w:lvl>
    <w:lvl w:ilvl="4">
      <w:start w:val="1"/>
      <w:numFmt w:val="decimal"/>
      <w:lvlText w:val="%1.%2.%3.%4.%5."/>
      <w:lvlJc w:val="left"/>
      <w:pPr>
        <w:tabs>
          <w:tab w:val="num" w:pos="0"/>
        </w:tabs>
        <w:ind w:left="2040" w:hanging="720"/>
      </w:pPr>
      <w:rPr>
        <w:b/>
        <w:sz w:val="28"/>
      </w:rPr>
    </w:lvl>
    <w:lvl w:ilvl="5">
      <w:start w:val="1"/>
      <w:numFmt w:val="decimal"/>
      <w:lvlText w:val="%1.%2.%3.%4.%5.%6."/>
      <w:lvlJc w:val="left"/>
      <w:pPr>
        <w:tabs>
          <w:tab w:val="num" w:pos="0"/>
        </w:tabs>
        <w:ind w:left="2190" w:hanging="720"/>
      </w:pPr>
      <w:rPr>
        <w:b/>
        <w:sz w:val="28"/>
      </w:rPr>
    </w:lvl>
    <w:lvl w:ilvl="6">
      <w:start w:val="1"/>
      <w:numFmt w:val="decimal"/>
      <w:lvlText w:val="%1.%2.%3.%4.%5.%6.%7."/>
      <w:lvlJc w:val="left"/>
      <w:pPr>
        <w:tabs>
          <w:tab w:val="num" w:pos="0"/>
        </w:tabs>
        <w:ind w:left="2340" w:hanging="720"/>
      </w:pPr>
      <w:rPr>
        <w:b/>
        <w:sz w:val="28"/>
      </w:rPr>
    </w:lvl>
    <w:lvl w:ilvl="7">
      <w:start w:val="1"/>
      <w:numFmt w:val="decimal"/>
      <w:lvlText w:val="%1.%2.%3.%4.%5.%6.%7.%8."/>
      <w:lvlJc w:val="left"/>
      <w:pPr>
        <w:tabs>
          <w:tab w:val="num" w:pos="0"/>
        </w:tabs>
        <w:ind w:left="2490" w:hanging="720"/>
      </w:pPr>
      <w:rPr>
        <w:b/>
        <w:sz w:val="28"/>
      </w:rPr>
    </w:lvl>
    <w:lvl w:ilvl="8">
      <w:start w:val="1"/>
      <w:numFmt w:val="decimal"/>
      <w:lvlText w:val="%1.%2.%3.%4.%5.%6.%7.%8.%9."/>
      <w:lvlJc w:val="left"/>
      <w:pPr>
        <w:tabs>
          <w:tab w:val="num" w:pos="0"/>
        </w:tabs>
        <w:ind w:left="2640" w:hanging="720"/>
      </w:pPr>
      <w:rPr>
        <w:b/>
        <w:sz w:val="28"/>
      </w:rPr>
    </w:lvl>
  </w:abstractNum>
  <w:abstractNum w:abstractNumId="7">
    <w:nsid w:val="39BB0AB4"/>
    <w:multiLevelType w:val="hybridMultilevel"/>
    <w:tmpl w:val="E53CAE16"/>
    <w:lvl w:ilvl="0" w:tplc="8DC64FC6">
      <w:numFmt w:val="bullet"/>
      <w:lvlText w:val=""/>
      <w:lvlJc w:val="left"/>
      <w:pPr>
        <w:ind w:left="1068" w:hanging="360"/>
      </w:pPr>
      <w:rPr>
        <w:rFonts w:ascii="Wingdings" w:eastAsia="WenQuanYi Zen Hei Sharp" w:hAnsi="Wingdings"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8">
    <w:nsid w:val="540F1440"/>
    <w:multiLevelType w:val="hybridMultilevel"/>
    <w:tmpl w:val="1A5E0FAC"/>
    <w:lvl w:ilvl="0" w:tplc="845C664E">
      <w:numFmt w:val="bullet"/>
      <w:lvlText w:val=""/>
      <w:lvlJc w:val="left"/>
      <w:pPr>
        <w:ind w:left="1068" w:hanging="360"/>
      </w:pPr>
      <w:rPr>
        <w:rFonts w:ascii="Wingdings" w:eastAsia="WenQuanYi Zen Hei Sharp" w:hAnsi="Wingdings"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9">
    <w:nsid w:val="6D1F12CA"/>
    <w:multiLevelType w:val="hybridMultilevel"/>
    <w:tmpl w:val="101EA6C0"/>
    <w:lvl w:ilvl="0" w:tplc="B818203C">
      <w:numFmt w:val="bullet"/>
      <w:lvlText w:val="-"/>
      <w:lvlJc w:val="left"/>
      <w:pPr>
        <w:ind w:left="786" w:hanging="360"/>
      </w:pPr>
      <w:rPr>
        <w:rFonts w:ascii="Times New Roman" w:eastAsia="WenQuanYi Zen Hei Sharp"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0">
    <w:nsid w:val="7BA0033A"/>
    <w:multiLevelType w:val="hybridMultilevel"/>
    <w:tmpl w:val="F7DAEF40"/>
    <w:lvl w:ilvl="0" w:tplc="0409000D">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5"/>
  </w:num>
  <w:num w:numId="6">
    <w:abstractNumId w:val="0"/>
  </w:num>
  <w:num w:numId="7">
    <w:abstractNumId w:val="9"/>
  </w:num>
  <w:num w:numId="8">
    <w:abstractNumId w:val="10"/>
  </w:num>
  <w:num w:numId="9">
    <w:abstractNumId w:val="8"/>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hideSpellingErrors/>
  <w:proofState w:grammar="clean"/>
  <w:defaultTabStop w:val="28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103D"/>
    <w:rsid w:val="00006694"/>
    <w:rsid w:val="0005611D"/>
    <w:rsid w:val="00056F78"/>
    <w:rsid w:val="00057B0B"/>
    <w:rsid w:val="00077E49"/>
    <w:rsid w:val="000804A6"/>
    <w:rsid w:val="0008615C"/>
    <w:rsid w:val="00086662"/>
    <w:rsid w:val="000B203D"/>
    <w:rsid w:val="000B482D"/>
    <w:rsid w:val="000B789A"/>
    <w:rsid w:val="000C2D36"/>
    <w:rsid w:val="000C395F"/>
    <w:rsid w:val="000D1B94"/>
    <w:rsid w:val="000D2D5A"/>
    <w:rsid w:val="000D78C1"/>
    <w:rsid w:val="000E08AC"/>
    <w:rsid w:val="000E2463"/>
    <w:rsid w:val="000F0832"/>
    <w:rsid w:val="001003DD"/>
    <w:rsid w:val="001029A7"/>
    <w:rsid w:val="00117EBE"/>
    <w:rsid w:val="00121674"/>
    <w:rsid w:val="00134F49"/>
    <w:rsid w:val="00143F12"/>
    <w:rsid w:val="001446BF"/>
    <w:rsid w:val="0015451B"/>
    <w:rsid w:val="00160B9A"/>
    <w:rsid w:val="00172312"/>
    <w:rsid w:val="001745B4"/>
    <w:rsid w:val="001823BB"/>
    <w:rsid w:val="00185A44"/>
    <w:rsid w:val="00193847"/>
    <w:rsid w:val="001C0773"/>
    <w:rsid w:val="001E3317"/>
    <w:rsid w:val="001E5985"/>
    <w:rsid w:val="001F3C17"/>
    <w:rsid w:val="00202D55"/>
    <w:rsid w:val="002146D6"/>
    <w:rsid w:val="00223ADC"/>
    <w:rsid w:val="00226713"/>
    <w:rsid w:val="00233C3B"/>
    <w:rsid w:val="00241B92"/>
    <w:rsid w:val="002426ED"/>
    <w:rsid w:val="002512D2"/>
    <w:rsid w:val="00254F39"/>
    <w:rsid w:val="002572DA"/>
    <w:rsid w:val="002604DA"/>
    <w:rsid w:val="00260DB7"/>
    <w:rsid w:val="002610BE"/>
    <w:rsid w:val="0026230A"/>
    <w:rsid w:val="00272300"/>
    <w:rsid w:val="002811DC"/>
    <w:rsid w:val="00285C4F"/>
    <w:rsid w:val="00294B38"/>
    <w:rsid w:val="002B0FB7"/>
    <w:rsid w:val="002B17FF"/>
    <w:rsid w:val="002B2F51"/>
    <w:rsid w:val="002C520E"/>
    <w:rsid w:val="002D2E16"/>
    <w:rsid w:val="002E064C"/>
    <w:rsid w:val="002E5353"/>
    <w:rsid w:val="002E77A8"/>
    <w:rsid w:val="003009C6"/>
    <w:rsid w:val="00312DB1"/>
    <w:rsid w:val="00333D6C"/>
    <w:rsid w:val="0033765F"/>
    <w:rsid w:val="00343214"/>
    <w:rsid w:val="00350369"/>
    <w:rsid w:val="00350713"/>
    <w:rsid w:val="00351AFA"/>
    <w:rsid w:val="00363BC0"/>
    <w:rsid w:val="00366544"/>
    <w:rsid w:val="003674FD"/>
    <w:rsid w:val="00383536"/>
    <w:rsid w:val="003951B8"/>
    <w:rsid w:val="003B490F"/>
    <w:rsid w:val="003B761C"/>
    <w:rsid w:val="003C34C4"/>
    <w:rsid w:val="003C369D"/>
    <w:rsid w:val="003D1A02"/>
    <w:rsid w:val="003E6DF0"/>
    <w:rsid w:val="003F06CD"/>
    <w:rsid w:val="003F2D46"/>
    <w:rsid w:val="003F68C8"/>
    <w:rsid w:val="003F7FCE"/>
    <w:rsid w:val="00402628"/>
    <w:rsid w:val="004272A8"/>
    <w:rsid w:val="004338A0"/>
    <w:rsid w:val="004645A6"/>
    <w:rsid w:val="0047357C"/>
    <w:rsid w:val="004B2A29"/>
    <w:rsid w:val="004C5C1B"/>
    <w:rsid w:val="004D4C99"/>
    <w:rsid w:val="004E207E"/>
    <w:rsid w:val="00501D69"/>
    <w:rsid w:val="00524E97"/>
    <w:rsid w:val="00526D2A"/>
    <w:rsid w:val="00530659"/>
    <w:rsid w:val="00541470"/>
    <w:rsid w:val="00541951"/>
    <w:rsid w:val="00556014"/>
    <w:rsid w:val="00573B91"/>
    <w:rsid w:val="00592A23"/>
    <w:rsid w:val="0059457E"/>
    <w:rsid w:val="005A0792"/>
    <w:rsid w:val="005A320D"/>
    <w:rsid w:val="005A4221"/>
    <w:rsid w:val="005A50AB"/>
    <w:rsid w:val="005C1037"/>
    <w:rsid w:val="005C44B4"/>
    <w:rsid w:val="005D5FB4"/>
    <w:rsid w:val="005F46A4"/>
    <w:rsid w:val="005F4BAD"/>
    <w:rsid w:val="00603721"/>
    <w:rsid w:val="0060782D"/>
    <w:rsid w:val="00615AAD"/>
    <w:rsid w:val="00623303"/>
    <w:rsid w:val="00632B8B"/>
    <w:rsid w:val="00642E3B"/>
    <w:rsid w:val="00646F7C"/>
    <w:rsid w:val="0064725E"/>
    <w:rsid w:val="006501C9"/>
    <w:rsid w:val="0065086A"/>
    <w:rsid w:val="006552E2"/>
    <w:rsid w:val="00655B15"/>
    <w:rsid w:val="00656FF2"/>
    <w:rsid w:val="0066783E"/>
    <w:rsid w:val="006731AB"/>
    <w:rsid w:val="00682088"/>
    <w:rsid w:val="0069417F"/>
    <w:rsid w:val="006A6ECA"/>
    <w:rsid w:val="006A6FC3"/>
    <w:rsid w:val="006B5CD3"/>
    <w:rsid w:val="006C2EB0"/>
    <w:rsid w:val="006D103D"/>
    <w:rsid w:val="006E406E"/>
    <w:rsid w:val="00716AD8"/>
    <w:rsid w:val="00721D7C"/>
    <w:rsid w:val="007249C2"/>
    <w:rsid w:val="00742949"/>
    <w:rsid w:val="007459DC"/>
    <w:rsid w:val="007515FC"/>
    <w:rsid w:val="00755EC9"/>
    <w:rsid w:val="00785EA5"/>
    <w:rsid w:val="00786EB7"/>
    <w:rsid w:val="00794BF7"/>
    <w:rsid w:val="007A1393"/>
    <w:rsid w:val="007B790E"/>
    <w:rsid w:val="007C44BF"/>
    <w:rsid w:val="007D6C09"/>
    <w:rsid w:val="007F0211"/>
    <w:rsid w:val="00806B11"/>
    <w:rsid w:val="008162EC"/>
    <w:rsid w:val="00820795"/>
    <w:rsid w:val="00822CF3"/>
    <w:rsid w:val="00855F68"/>
    <w:rsid w:val="00865E74"/>
    <w:rsid w:val="00876757"/>
    <w:rsid w:val="008818B9"/>
    <w:rsid w:val="00887FE3"/>
    <w:rsid w:val="00891BD0"/>
    <w:rsid w:val="00891D3B"/>
    <w:rsid w:val="00894296"/>
    <w:rsid w:val="008978B3"/>
    <w:rsid w:val="008B3E6E"/>
    <w:rsid w:val="008B5BBA"/>
    <w:rsid w:val="008B7C6B"/>
    <w:rsid w:val="008C240C"/>
    <w:rsid w:val="008C5D20"/>
    <w:rsid w:val="008D07A8"/>
    <w:rsid w:val="008D1003"/>
    <w:rsid w:val="008D637E"/>
    <w:rsid w:val="008E0082"/>
    <w:rsid w:val="008E7E13"/>
    <w:rsid w:val="008F0585"/>
    <w:rsid w:val="008F2A7B"/>
    <w:rsid w:val="008F4A9F"/>
    <w:rsid w:val="0090033F"/>
    <w:rsid w:val="0090662B"/>
    <w:rsid w:val="00906BCF"/>
    <w:rsid w:val="00914AA1"/>
    <w:rsid w:val="00935509"/>
    <w:rsid w:val="0093573C"/>
    <w:rsid w:val="009359B4"/>
    <w:rsid w:val="009517F8"/>
    <w:rsid w:val="0096060F"/>
    <w:rsid w:val="00975D0D"/>
    <w:rsid w:val="00982E62"/>
    <w:rsid w:val="0098303D"/>
    <w:rsid w:val="00994BED"/>
    <w:rsid w:val="009A3BF1"/>
    <w:rsid w:val="009A4318"/>
    <w:rsid w:val="009B5463"/>
    <w:rsid w:val="009D00B8"/>
    <w:rsid w:val="009D0279"/>
    <w:rsid w:val="009D10F4"/>
    <w:rsid w:val="009E5ADA"/>
    <w:rsid w:val="009F4893"/>
    <w:rsid w:val="009F48F4"/>
    <w:rsid w:val="00A14336"/>
    <w:rsid w:val="00A40B71"/>
    <w:rsid w:val="00A53FFF"/>
    <w:rsid w:val="00A73737"/>
    <w:rsid w:val="00A85E2E"/>
    <w:rsid w:val="00A94783"/>
    <w:rsid w:val="00AB2226"/>
    <w:rsid w:val="00AB2522"/>
    <w:rsid w:val="00AC3593"/>
    <w:rsid w:val="00AC68C7"/>
    <w:rsid w:val="00B07AC1"/>
    <w:rsid w:val="00B22BD0"/>
    <w:rsid w:val="00B272A2"/>
    <w:rsid w:val="00B52BF8"/>
    <w:rsid w:val="00B8197C"/>
    <w:rsid w:val="00B81B24"/>
    <w:rsid w:val="00B95A2E"/>
    <w:rsid w:val="00BB2ED1"/>
    <w:rsid w:val="00BB3602"/>
    <w:rsid w:val="00BB4786"/>
    <w:rsid w:val="00BB59B0"/>
    <w:rsid w:val="00BC2A28"/>
    <w:rsid w:val="00BD0196"/>
    <w:rsid w:val="00BD2A52"/>
    <w:rsid w:val="00BD2CA8"/>
    <w:rsid w:val="00BE5141"/>
    <w:rsid w:val="00BF3294"/>
    <w:rsid w:val="00C041CC"/>
    <w:rsid w:val="00C06A1A"/>
    <w:rsid w:val="00C10CED"/>
    <w:rsid w:val="00C11B45"/>
    <w:rsid w:val="00C11D42"/>
    <w:rsid w:val="00C13701"/>
    <w:rsid w:val="00C15411"/>
    <w:rsid w:val="00C2220C"/>
    <w:rsid w:val="00C27757"/>
    <w:rsid w:val="00C33FAE"/>
    <w:rsid w:val="00C4289F"/>
    <w:rsid w:val="00C614EA"/>
    <w:rsid w:val="00C62C07"/>
    <w:rsid w:val="00C72936"/>
    <w:rsid w:val="00C75751"/>
    <w:rsid w:val="00C77CA7"/>
    <w:rsid w:val="00C83444"/>
    <w:rsid w:val="00CC1B66"/>
    <w:rsid w:val="00CC6679"/>
    <w:rsid w:val="00CC737B"/>
    <w:rsid w:val="00CD1F60"/>
    <w:rsid w:val="00CE0066"/>
    <w:rsid w:val="00CF02FE"/>
    <w:rsid w:val="00D00D9F"/>
    <w:rsid w:val="00D23CFA"/>
    <w:rsid w:val="00D25D30"/>
    <w:rsid w:val="00D2718B"/>
    <w:rsid w:val="00D3341D"/>
    <w:rsid w:val="00D37189"/>
    <w:rsid w:val="00D51907"/>
    <w:rsid w:val="00D5408B"/>
    <w:rsid w:val="00D704AE"/>
    <w:rsid w:val="00D770F7"/>
    <w:rsid w:val="00D811AC"/>
    <w:rsid w:val="00D9162E"/>
    <w:rsid w:val="00D971D3"/>
    <w:rsid w:val="00DB113F"/>
    <w:rsid w:val="00DB1172"/>
    <w:rsid w:val="00DB7B40"/>
    <w:rsid w:val="00DC73C6"/>
    <w:rsid w:val="00DD5FB2"/>
    <w:rsid w:val="00DD6188"/>
    <w:rsid w:val="00DE5628"/>
    <w:rsid w:val="00DF372C"/>
    <w:rsid w:val="00E1142B"/>
    <w:rsid w:val="00E224F8"/>
    <w:rsid w:val="00E23EA0"/>
    <w:rsid w:val="00E37C06"/>
    <w:rsid w:val="00E46E29"/>
    <w:rsid w:val="00E5474E"/>
    <w:rsid w:val="00E57420"/>
    <w:rsid w:val="00E678A3"/>
    <w:rsid w:val="00E83281"/>
    <w:rsid w:val="00E84D91"/>
    <w:rsid w:val="00E929DF"/>
    <w:rsid w:val="00E94A71"/>
    <w:rsid w:val="00EB2AD5"/>
    <w:rsid w:val="00EB356A"/>
    <w:rsid w:val="00EC27AD"/>
    <w:rsid w:val="00ED53FE"/>
    <w:rsid w:val="00ED5C8C"/>
    <w:rsid w:val="00EE1A29"/>
    <w:rsid w:val="00EE46E6"/>
    <w:rsid w:val="00EF1B4B"/>
    <w:rsid w:val="00EF537D"/>
    <w:rsid w:val="00F00791"/>
    <w:rsid w:val="00F00871"/>
    <w:rsid w:val="00F100BB"/>
    <w:rsid w:val="00F358A8"/>
    <w:rsid w:val="00F52755"/>
    <w:rsid w:val="00F53359"/>
    <w:rsid w:val="00F6584C"/>
    <w:rsid w:val="00F7022D"/>
    <w:rsid w:val="00F74D1D"/>
    <w:rsid w:val="00F761B8"/>
    <w:rsid w:val="00F9112A"/>
    <w:rsid w:val="00F93E8A"/>
    <w:rsid w:val="00FA4BEF"/>
    <w:rsid w:val="00FB76C1"/>
    <w:rsid w:val="00FC0057"/>
    <w:rsid w:val="00FC492B"/>
    <w:rsid w:val="00FD672B"/>
    <w:rsid w:val="00FF34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4DFDE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Plain Text" w:uiPriority="0"/>
    <w:lsdException w:name="HTML Code"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6014"/>
    <w:pPr>
      <w:suppressAutoHyphens/>
      <w:spacing w:after="200" w:line="276" w:lineRule="auto"/>
    </w:pPr>
    <w:rPr>
      <w:rFonts w:ascii="Calibri" w:eastAsia="WenQuanYi Zen Hei Sharp" w:hAnsi="Calibri" w:cs="Arial Unicode MS"/>
      <w:color w:val="00000A"/>
      <w:sz w:val="22"/>
      <w:szCs w:val="22"/>
      <w:lang w:eastAsia="zh-CN"/>
    </w:rPr>
  </w:style>
  <w:style w:type="paragraph" w:styleId="Heading1">
    <w:name w:val="heading 1"/>
    <w:basedOn w:val="Normal"/>
    <w:next w:val="BodyText"/>
    <w:qFormat/>
    <w:pPr>
      <w:keepNext/>
      <w:numPr>
        <w:numId w:val="2"/>
      </w:numPr>
      <w:spacing w:after="0" w:line="100" w:lineRule="atLeast"/>
      <w:jc w:val="center"/>
      <w:outlineLvl w:val="0"/>
    </w:pPr>
    <w:rPr>
      <w:rFonts w:ascii=".VnTimeH" w:eastAsia="Times New Roman" w:hAnsi=".VnTimeH" w:cs="Times New Roman"/>
      <w:b/>
      <w:sz w:val="32"/>
      <w:szCs w:val="20"/>
    </w:rPr>
  </w:style>
  <w:style w:type="paragraph" w:styleId="Heading2">
    <w:name w:val="heading 2"/>
    <w:basedOn w:val="Normal"/>
    <w:next w:val="BodyText"/>
    <w:qFormat/>
    <w:pPr>
      <w:keepNext/>
      <w:numPr>
        <w:ilvl w:val="1"/>
        <w:numId w:val="2"/>
      </w:numPr>
      <w:spacing w:before="240" w:after="60" w:line="100" w:lineRule="atLeast"/>
      <w:jc w:val="both"/>
      <w:outlineLvl w:val="1"/>
    </w:pPr>
    <w:rPr>
      <w:rFonts w:ascii=".VnArial Narrow" w:eastAsia="Times New Roman" w:hAnsi=".VnArial Narrow" w:cs="Arial"/>
      <w:b/>
      <w:bCs/>
      <w:iCs/>
      <w:sz w:val="28"/>
      <w:szCs w:val="28"/>
    </w:rPr>
  </w:style>
  <w:style w:type="paragraph" w:styleId="Heading3">
    <w:name w:val="heading 3"/>
    <w:basedOn w:val="Normal"/>
    <w:next w:val="Normal"/>
    <w:qFormat/>
    <w:pPr>
      <w:keepNext/>
      <w:spacing w:before="240" w:after="60"/>
      <w:outlineLvl w:val="2"/>
    </w:pPr>
    <w:rPr>
      <w:rFonts w:ascii="Cambria" w:eastAsia="Times New Roman" w:hAnsi="Cambria" w:cs="Times New Roman"/>
      <w:b/>
      <w:bCs/>
      <w:sz w:val="26"/>
      <w:szCs w:val="26"/>
      <w:lang w:val="x-none"/>
    </w:rPr>
  </w:style>
  <w:style w:type="paragraph" w:styleId="Heading5">
    <w:name w:val="heading 5"/>
    <w:basedOn w:val="Normal"/>
    <w:next w:val="BodyText"/>
    <w:qFormat/>
    <w:pPr>
      <w:numPr>
        <w:ilvl w:val="4"/>
        <w:numId w:val="2"/>
      </w:numPr>
      <w:spacing w:before="240" w:after="60" w:line="300" w:lineRule="auto"/>
      <w:outlineLvl w:val="4"/>
    </w:pPr>
    <w:rPr>
      <w:rFonts w:ascii="Verdana" w:eastAsia="Calibri" w:hAnsi="Verdana" w:cs="Times New Roman"/>
      <w:b/>
      <w:i/>
      <w:iCs/>
      <w:color w:val="00336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5z0">
    <w:name w:val="WW8Num5z0"/>
    <w:rPr>
      <w:rFonts w:ascii="Symbol" w:hAnsi="Symbol" w:cs="Symbol"/>
      <w:b/>
      <w:sz w:val="26"/>
      <w:szCs w:val="26"/>
    </w:rPr>
  </w:style>
  <w:style w:type="character" w:customStyle="1" w:styleId="WW8Num5z1">
    <w:name w:val="WW8Num5z1"/>
    <w:rPr>
      <w:rFonts w:ascii="Times New Roman" w:hAnsi="Times New Roman" w:cs="Times New Roman"/>
      <w:b/>
      <w:color w:val="auto"/>
      <w:sz w:val="26"/>
      <w:szCs w:val="26"/>
      <w:lang w:val="fr-FR"/>
    </w:rPr>
  </w:style>
  <w:style w:type="character" w:customStyle="1" w:styleId="WW8Num5z2">
    <w:name w:val="WW8Num5z2"/>
    <w:rPr>
      <w:b/>
      <w:sz w:val="28"/>
    </w:rPr>
  </w:style>
  <w:style w:type="character" w:customStyle="1" w:styleId="WW8Num4z1">
    <w:name w:val="WW8Num4z1"/>
    <w:rPr>
      <w:rFonts w:ascii="Times New Roman" w:hAnsi="Times New Roman" w:cs="Times New Roman"/>
      <w:b/>
      <w:color w:val="auto"/>
      <w:sz w:val="26"/>
      <w:szCs w:val="26"/>
      <w:lang w:val="fr-FR"/>
    </w:rPr>
  </w:style>
  <w:style w:type="character" w:customStyle="1" w:styleId="WW8Num4z2">
    <w:name w:val="WW8Num4z2"/>
    <w:rPr>
      <w:b/>
      <w:sz w:val="28"/>
    </w:rPr>
  </w:style>
  <w:style w:type="character" w:customStyle="1" w:styleId="WW-DefaultParagraphFont">
    <w:name w:val="WW-Default Paragraph Font"/>
  </w:style>
  <w:style w:type="character" w:customStyle="1" w:styleId="WW-DefaultParagraphFont1">
    <w:name w:val="WW-Default Paragraph Font1"/>
  </w:style>
  <w:style w:type="character" w:customStyle="1" w:styleId="WW8Num6z0">
    <w:name w:val="WW8Num6z0"/>
  </w:style>
  <w:style w:type="character" w:customStyle="1" w:styleId="WW8Num6z1">
    <w:name w:val="WW8Num6z1"/>
  </w:style>
  <w:style w:type="character" w:customStyle="1" w:styleId="WW8Num7z0">
    <w:name w:val="WW8Num7z0"/>
    <w:rPr>
      <w:rFonts w:ascii="Times New Roman" w:hAnsi="Times New Roman" w:cs="Times New Roman"/>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sz w:val="26"/>
    </w:rPr>
  </w:style>
  <w:style w:type="character" w:customStyle="1" w:styleId="WW8Num8z1">
    <w:name w:val="WW8Num8z1"/>
    <w:rPr>
      <w:b/>
      <w:sz w:val="26"/>
      <w:szCs w:val="26"/>
    </w:rPr>
  </w:style>
  <w:style w:type="character" w:customStyle="1" w:styleId="WW8Num8z2">
    <w:name w:val="WW8Num8z2"/>
    <w:rPr>
      <w:b/>
      <w:sz w:val="28"/>
    </w:rPr>
  </w:style>
  <w:style w:type="character" w:customStyle="1" w:styleId="WW8Num9z0">
    <w:name w:val="WW8Num9z0"/>
    <w:rPr>
      <w:sz w:val="26"/>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bCs/>
      <w:color w:val="000000"/>
      <w:sz w:val="26"/>
    </w:rPr>
  </w:style>
  <w:style w:type="character" w:customStyle="1" w:styleId="WW8Num10z1">
    <w:name w:val="WW8Num10z1"/>
    <w:rPr>
      <w:rFonts w:ascii="Times New Roman" w:hAnsi="Times New Roman" w:cs="Times New Roman"/>
      <w:b/>
      <w:sz w:val="26"/>
      <w:szCs w:val="26"/>
    </w:rPr>
  </w:style>
  <w:style w:type="character" w:customStyle="1" w:styleId="WW8Num10z2">
    <w:name w:val="WW8Num10z2"/>
    <w:rPr>
      <w:b/>
      <w:sz w:val="28"/>
    </w:rPr>
  </w:style>
  <w:style w:type="character" w:customStyle="1" w:styleId="WW-DefaultParagraphFont11">
    <w:name w:val="WW-Default Paragraph Font11"/>
  </w:style>
  <w:style w:type="character" w:customStyle="1" w:styleId="WW-DefaultParagraphFont111">
    <w:name w:val="WW-Default Paragraph Font111"/>
  </w:style>
  <w:style w:type="character" w:customStyle="1" w:styleId="BodyTextChar">
    <w:name w:val="Body Text Char"/>
    <w:rPr>
      <w:rFonts w:ascii="Times New Roman" w:eastAsia="Times New Roman" w:hAnsi="Times New Roman" w:cs="Times New Roman"/>
      <w:sz w:val="20"/>
      <w:szCs w:val="20"/>
    </w:rPr>
  </w:style>
  <w:style w:type="character" w:styleId="Hyperlink">
    <w:name w:val="Hyperlink"/>
    <w:rPr>
      <w:color w:val="0000FF"/>
      <w:u w:val="single"/>
    </w:rPr>
  </w:style>
  <w:style w:type="character" w:customStyle="1" w:styleId="BalloonTextChar">
    <w:name w:val="Balloon Text Char"/>
    <w:rPr>
      <w:rFonts w:ascii="Tahoma" w:hAnsi="Tahoma" w:cs="Tahoma"/>
      <w:sz w:val="16"/>
      <w:szCs w:val="16"/>
    </w:rPr>
  </w:style>
  <w:style w:type="character" w:customStyle="1" w:styleId="HeaderChar">
    <w:name w:val="Header Char"/>
    <w:basedOn w:val="WW-DefaultParagraphFont111"/>
  </w:style>
  <w:style w:type="character" w:customStyle="1" w:styleId="FooterChar">
    <w:name w:val="Footer Char"/>
    <w:basedOn w:val="WW-DefaultParagraphFont111"/>
  </w:style>
  <w:style w:type="character" w:customStyle="1" w:styleId="Heading1Char">
    <w:name w:val="Heading 1 Char"/>
    <w:rPr>
      <w:rFonts w:ascii=".VnTimeH" w:eastAsia="Times New Roman" w:hAnsi=".VnTimeH" w:cs="Times New Roman"/>
      <w:b/>
      <w:sz w:val="32"/>
      <w:szCs w:val="20"/>
    </w:rPr>
  </w:style>
  <w:style w:type="character" w:customStyle="1" w:styleId="Heading2Char">
    <w:name w:val="Heading 2 Char"/>
    <w:rPr>
      <w:rFonts w:ascii=".VnArial Narrow" w:eastAsia="Times New Roman" w:hAnsi=".VnArial Narrow" w:cs="Arial"/>
      <w:b/>
      <w:bCs/>
      <w:iCs/>
      <w:sz w:val="28"/>
      <w:szCs w:val="28"/>
    </w:rPr>
  </w:style>
  <w:style w:type="character" w:customStyle="1" w:styleId="CommentReference1">
    <w:name w:val="Comment Reference1"/>
    <w:rPr>
      <w:sz w:val="16"/>
      <w:szCs w:val="16"/>
    </w:rPr>
  </w:style>
  <w:style w:type="character" w:customStyle="1" w:styleId="CommentTextChar">
    <w:name w:val="Comment Text Char"/>
    <w:rPr>
      <w:sz w:val="20"/>
      <w:szCs w:val="20"/>
    </w:rPr>
  </w:style>
  <w:style w:type="character" w:customStyle="1" w:styleId="CommentSubjectChar">
    <w:name w:val="Comment Subject Char"/>
    <w:rPr>
      <w:b/>
      <w:bCs/>
      <w:sz w:val="20"/>
      <w:szCs w:val="20"/>
    </w:rPr>
  </w:style>
  <w:style w:type="character" w:customStyle="1" w:styleId="Heading5Char">
    <w:name w:val="Heading 5 Char"/>
    <w:rPr>
      <w:rFonts w:ascii="Verdana" w:eastAsia="Calibri" w:hAnsi="Verdana" w:cs="Times New Roman"/>
      <w:b/>
      <w:i/>
      <w:iCs/>
      <w:color w:val="003366"/>
      <w:sz w:val="20"/>
      <w:szCs w:val="20"/>
    </w:rPr>
  </w:style>
  <w:style w:type="character" w:styleId="HTMLCode">
    <w:name w:val="HTML Code"/>
    <w:rPr>
      <w:rFonts w:ascii="Courier New" w:eastAsia="Times New Roman" w:hAnsi="Courier New" w:cs="Courier New"/>
      <w:sz w:val="20"/>
      <w:szCs w:val="20"/>
    </w:rPr>
  </w:style>
  <w:style w:type="character" w:customStyle="1" w:styleId="PlainTextChar">
    <w:name w:val="Plain Text Char"/>
    <w:rPr>
      <w:rFonts w:ascii="Arial" w:eastAsia="Calibri" w:hAnsi="Arial" w:cs="Times New Roman"/>
      <w:color w:val="000066"/>
      <w:sz w:val="21"/>
      <w:szCs w:val="21"/>
    </w:rPr>
  </w:style>
  <w:style w:type="character" w:styleId="Strong">
    <w:name w:val="Strong"/>
    <w:qFormat/>
    <w:rPr>
      <w:b/>
      <w:bCs/>
    </w:rPr>
  </w:style>
  <w:style w:type="character" w:customStyle="1" w:styleId="ListLabel1">
    <w:name w:val="ListLabel 1"/>
    <w:rPr>
      <w:rFonts w:eastAsia="Calibri" w:cs="Arial"/>
    </w:rPr>
  </w:style>
  <w:style w:type="character" w:customStyle="1" w:styleId="ListLabel2">
    <w:name w:val="ListLabel 2"/>
    <w:rPr>
      <w:rFonts w:eastAsia="Times New Roman" w:cs="Times New Roman"/>
    </w:rPr>
  </w:style>
  <w:style w:type="character" w:customStyle="1" w:styleId="ListLabel3">
    <w:name w:val="ListLabel 3"/>
    <w:rPr>
      <w:rFonts w:eastAsia="Times New Roman" w:cs="Courier New"/>
    </w:rPr>
  </w:style>
  <w:style w:type="character" w:customStyle="1" w:styleId="ListLabel4">
    <w:name w:val="ListLabel 4"/>
    <w:rPr>
      <w:rFonts w:cs="Courier New"/>
    </w:rPr>
  </w:style>
  <w:style w:type="character" w:customStyle="1" w:styleId="ListLabel5">
    <w:name w:val="ListLabel 5"/>
    <w:rPr>
      <w:b w:val="0"/>
    </w:rPr>
  </w:style>
  <w:style w:type="character" w:customStyle="1" w:styleId="ListLabel6">
    <w:name w:val="ListLabel 6"/>
    <w:rPr>
      <w:rFonts w:cs="Times New Roman"/>
    </w:rPr>
  </w:style>
  <w:style w:type="character" w:customStyle="1" w:styleId="ListParagraphChar">
    <w:name w:val="List Paragraph Char"/>
    <w:rPr>
      <w:rFonts w:ascii="Calibri" w:eastAsia="WenQuanYi Zen Hei Sharp" w:hAnsi="Calibri" w:cs="Arial Unicode MS"/>
      <w:color w:val="00000A"/>
    </w:rPr>
  </w:style>
  <w:style w:type="character" w:customStyle="1" w:styleId="ListLabel7">
    <w:name w:val="ListLabel 7"/>
    <w:rPr>
      <w:rFonts w:cs="Times New Roman"/>
    </w:rPr>
  </w:style>
  <w:style w:type="character" w:customStyle="1" w:styleId="Heading3Char">
    <w:name w:val="Heading 3 Char"/>
    <w:rPr>
      <w:rFonts w:ascii="Cambria" w:eastAsia="Times New Roman" w:hAnsi="Cambria" w:cs="Times New Roman"/>
      <w:b/>
      <w:bCs/>
      <w:color w:val="00000A"/>
      <w:sz w:val="26"/>
      <w:szCs w:val="26"/>
    </w:rPr>
  </w:style>
  <w:style w:type="character" w:customStyle="1" w:styleId="WW-DefaultParagraphFont1111">
    <w:name w:val="WW-Default Paragraph Font1111"/>
  </w:style>
  <w:style w:type="paragraph" w:customStyle="1" w:styleId="Heading">
    <w:name w:val="Heading"/>
    <w:basedOn w:val="Normal"/>
    <w:next w:val="BodyText"/>
    <w:pPr>
      <w:keepNext/>
      <w:spacing w:before="240" w:after="120"/>
    </w:pPr>
    <w:rPr>
      <w:rFonts w:ascii="Liberation Sans" w:hAnsi="Liberation Sans" w:cs="Lohit Devanagari"/>
      <w:sz w:val="28"/>
      <w:szCs w:val="28"/>
    </w:rPr>
  </w:style>
  <w:style w:type="paragraph" w:styleId="BodyText">
    <w:name w:val="Body Text"/>
    <w:basedOn w:val="Normal"/>
    <w:pPr>
      <w:spacing w:after="120"/>
    </w:pPr>
  </w:style>
  <w:style w:type="paragraph" w:styleId="List">
    <w:name w:val="List"/>
    <w:basedOn w:val="WW-TextBody"/>
    <w:rPr>
      <w:rFonts w:cs="Lohit Devanagari"/>
    </w:rPr>
  </w:style>
  <w:style w:type="paragraph" w:styleId="Caption">
    <w:name w:val="caption"/>
    <w:basedOn w:val="Normal"/>
    <w:qFormat/>
    <w:pPr>
      <w:suppressLineNumbers/>
      <w:spacing w:before="120" w:after="120"/>
    </w:pPr>
    <w:rPr>
      <w:rFonts w:cs="DejaVu Sans"/>
      <w:i/>
      <w:iCs/>
      <w:sz w:val="24"/>
      <w:szCs w:val="24"/>
    </w:rPr>
  </w:style>
  <w:style w:type="paragraph" w:customStyle="1" w:styleId="Index">
    <w:name w:val="Index"/>
    <w:basedOn w:val="Normal"/>
    <w:pPr>
      <w:suppressLineNumbers/>
    </w:pPr>
    <w:rPr>
      <w:rFonts w:cs="Lohit Devanagari"/>
    </w:rPr>
  </w:style>
  <w:style w:type="paragraph" w:customStyle="1" w:styleId="WW-TextBody">
    <w:name w:val="WW-Text Body"/>
    <w:basedOn w:val="Normal"/>
    <w:pPr>
      <w:widowControl w:val="0"/>
      <w:spacing w:after="0" w:line="100" w:lineRule="atLeast"/>
      <w:jc w:val="both"/>
    </w:pPr>
    <w:rPr>
      <w:rFonts w:ascii="Times New Roman" w:eastAsia="Times New Roman" w:hAnsi="Times New Roman" w:cs="Times New Roman"/>
      <w:sz w:val="20"/>
      <w:szCs w:val="20"/>
    </w:rPr>
  </w:style>
  <w:style w:type="paragraph" w:customStyle="1" w:styleId="Caption1">
    <w:name w:val="Caption1"/>
    <w:basedOn w:val="Normal"/>
    <w:pPr>
      <w:suppressLineNumbers/>
      <w:spacing w:before="120" w:after="120"/>
    </w:pPr>
    <w:rPr>
      <w:rFonts w:cs="Lohit Devanagari"/>
      <w:i/>
      <w:iCs/>
      <w:sz w:val="24"/>
      <w:szCs w:val="24"/>
    </w:rPr>
  </w:style>
  <w:style w:type="paragraph" w:customStyle="1" w:styleId="ColorfulList-Accent11">
    <w:name w:val="Colorful List - Accent 11"/>
    <w:basedOn w:val="Normal"/>
    <w:qFormat/>
    <w:pPr>
      <w:ind w:left="720"/>
    </w:pPr>
  </w:style>
  <w:style w:type="paragraph" w:styleId="BalloonText">
    <w:name w:val="Balloon Text"/>
    <w:basedOn w:val="Normal"/>
    <w:pPr>
      <w:spacing w:after="0" w:line="100" w:lineRule="atLeast"/>
    </w:pPr>
    <w:rPr>
      <w:rFonts w:ascii="Tahoma" w:hAnsi="Tahoma" w:cs="Tahoma"/>
      <w:sz w:val="16"/>
      <w:szCs w:val="16"/>
    </w:rPr>
  </w:style>
  <w:style w:type="paragraph" w:styleId="Header">
    <w:name w:val="header"/>
    <w:basedOn w:val="Normal"/>
    <w:pPr>
      <w:suppressLineNumbers/>
      <w:tabs>
        <w:tab w:val="center" w:pos="4680"/>
        <w:tab w:val="right" w:pos="9360"/>
      </w:tabs>
      <w:spacing w:after="0" w:line="100" w:lineRule="atLeast"/>
    </w:pPr>
  </w:style>
  <w:style w:type="paragraph" w:styleId="Footer">
    <w:name w:val="footer"/>
    <w:basedOn w:val="Normal"/>
    <w:pPr>
      <w:suppressLineNumbers/>
      <w:tabs>
        <w:tab w:val="center" w:pos="4680"/>
        <w:tab w:val="right" w:pos="9360"/>
      </w:tabs>
      <w:spacing w:after="0" w:line="100" w:lineRule="atLeast"/>
    </w:pPr>
  </w:style>
  <w:style w:type="paragraph" w:customStyle="1" w:styleId="CommentText1">
    <w:name w:val="Comment Text1"/>
    <w:basedOn w:val="Normal"/>
    <w:pPr>
      <w:spacing w:line="100" w:lineRule="atLeast"/>
    </w:pPr>
    <w:rPr>
      <w:sz w:val="20"/>
      <w:szCs w:val="20"/>
    </w:rPr>
  </w:style>
  <w:style w:type="paragraph" w:customStyle="1" w:styleId="CommentSubject1">
    <w:name w:val="Comment Subject1"/>
    <w:basedOn w:val="CommentText1"/>
    <w:rPr>
      <w:b/>
      <w:bCs/>
    </w:rPr>
  </w:style>
  <w:style w:type="paragraph" w:styleId="PlainText">
    <w:name w:val="Plain Text"/>
    <w:basedOn w:val="Normal"/>
    <w:pPr>
      <w:spacing w:after="0" w:line="100" w:lineRule="atLeast"/>
    </w:pPr>
    <w:rPr>
      <w:rFonts w:ascii="Arial" w:eastAsia="Calibri" w:hAnsi="Arial" w:cs="Times New Roman"/>
      <w:color w:val="000066"/>
      <w:sz w:val="21"/>
      <w:szCs w:val="21"/>
    </w:rPr>
  </w:style>
  <w:style w:type="paragraph" w:styleId="NormalWeb">
    <w:name w:val="Normal (Web)"/>
    <w:basedOn w:val="Normal"/>
    <w:pPr>
      <w:spacing w:before="280" w:after="280" w:line="100" w:lineRule="atLeast"/>
    </w:pPr>
    <w:rPr>
      <w:rFonts w:ascii="Times New Roman" w:hAnsi="Times New Roman" w:cs="Times New Roman"/>
      <w:sz w:val="24"/>
      <w:szCs w:val="24"/>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PreformattedText">
    <w:name w:val="Preformatted Text"/>
    <w:basedOn w:val="Normal"/>
    <w:pPr>
      <w:spacing w:after="0"/>
    </w:pPr>
    <w:rPr>
      <w:rFonts w:ascii="DejaVu Sans Mono" w:eastAsia="DejaVu Sans Mono" w:hAnsi="DejaVu Sans Mono" w:cs="DejaVu Sans Mono"/>
      <w:sz w:val="20"/>
      <w:szCs w:val="20"/>
    </w:rPr>
  </w:style>
  <w:style w:type="paragraph" w:customStyle="1" w:styleId="FTLImageName">
    <w:name w:val="FTL Image Name"/>
    <w:basedOn w:val="Normal"/>
    <w:pPr>
      <w:numPr>
        <w:numId w:val="4"/>
      </w:numPr>
      <w:suppressAutoHyphens w:val="0"/>
      <w:spacing w:after="0" w:line="240" w:lineRule="auto"/>
      <w:ind w:left="144" w:hanging="144"/>
      <w:jc w:val="center"/>
    </w:pPr>
    <w:rPr>
      <w:rFonts w:ascii="Times New Roman" w:eastAsia="Times New Roman" w:hAnsi="Times New Roman" w:cs="Times New Roman"/>
      <w:i/>
      <w:color w:val="auto"/>
      <w:szCs w:val="24"/>
    </w:rPr>
  </w:style>
  <w:style w:type="paragraph" w:styleId="HTMLPreformatted">
    <w:name w:val="HTML Preformatted"/>
    <w:basedOn w:val="Normal"/>
    <w:link w:val="HTMLPreformattedChar"/>
    <w:uiPriority w:val="99"/>
    <w:unhideWhenUsed/>
    <w:rsid w:val="00C757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color w:val="auto"/>
      <w:sz w:val="20"/>
      <w:szCs w:val="20"/>
      <w:lang w:eastAsia="en-US"/>
    </w:rPr>
  </w:style>
  <w:style w:type="character" w:customStyle="1" w:styleId="HTMLPreformattedChar">
    <w:name w:val="HTML Preformatted Char"/>
    <w:link w:val="HTMLPreformatted"/>
    <w:uiPriority w:val="99"/>
    <w:rsid w:val="00C75751"/>
    <w:rPr>
      <w:rFonts w:ascii="Courier New" w:hAnsi="Courier New" w:cs="Courier New"/>
    </w:rPr>
  </w:style>
  <w:style w:type="character" w:customStyle="1" w:styleId="UnresolvedMention">
    <w:name w:val="Unresolved Mention"/>
    <w:uiPriority w:val="99"/>
    <w:semiHidden/>
    <w:unhideWhenUsed/>
    <w:rsid w:val="00366544"/>
    <w:rPr>
      <w:color w:val="808080"/>
      <w:shd w:val="clear" w:color="auto" w:fill="E6E6E6"/>
    </w:rPr>
  </w:style>
  <w:style w:type="paragraph" w:styleId="ListParagraph">
    <w:name w:val="List Paragraph"/>
    <w:basedOn w:val="Normal"/>
    <w:qFormat/>
    <w:rsid w:val="00F7022D"/>
    <w:pPr>
      <w:ind w:left="720"/>
    </w:pPr>
  </w:style>
  <w:style w:type="character" w:styleId="CommentReference">
    <w:name w:val="annotation reference"/>
    <w:uiPriority w:val="99"/>
    <w:semiHidden/>
    <w:unhideWhenUsed/>
    <w:rsid w:val="003F06CD"/>
    <w:rPr>
      <w:sz w:val="16"/>
      <w:szCs w:val="16"/>
    </w:rPr>
  </w:style>
  <w:style w:type="paragraph" w:styleId="CommentText">
    <w:name w:val="annotation text"/>
    <w:basedOn w:val="Normal"/>
    <w:link w:val="CommentTextChar1"/>
    <w:uiPriority w:val="99"/>
    <w:semiHidden/>
    <w:unhideWhenUsed/>
    <w:rsid w:val="003F06CD"/>
    <w:rPr>
      <w:sz w:val="20"/>
      <w:szCs w:val="20"/>
    </w:rPr>
  </w:style>
  <w:style w:type="character" w:customStyle="1" w:styleId="CommentTextChar1">
    <w:name w:val="Comment Text Char1"/>
    <w:link w:val="CommentText"/>
    <w:uiPriority w:val="99"/>
    <w:semiHidden/>
    <w:rsid w:val="003F06CD"/>
    <w:rPr>
      <w:rFonts w:ascii="Calibri" w:eastAsia="WenQuanYi Zen Hei Sharp" w:hAnsi="Calibri" w:cs="Arial Unicode MS"/>
      <w:color w:val="00000A"/>
      <w:lang w:eastAsia="zh-CN"/>
    </w:rPr>
  </w:style>
  <w:style w:type="paragraph" w:styleId="CommentSubject">
    <w:name w:val="annotation subject"/>
    <w:basedOn w:val="CommentText"/>
    <w:next w:val="CommentText"/>
    <w:link w:val="CommentSubjectChar1"/>
    <w:uiPriority w:val="99"/>
    <w:semiHidden/>
    <w:unhideWhenUsed/>
    <w:rsid w:val="003F06CD"/>
    <w:rPr>
      <w:b/>
      <w:bCs/>
    </w:rPr>
  </w:style>
  <w:style w:type="character" w:customStyle="1" w:styleId="CommentSubjectChar1">
    <w:name w:val="Comment Subject Char1"/>
    <w:link w:val="CommentSubject"/>
    <w:uiPriority w:val="99"/>
    <w:semiHidden/>
    <w:rsid w:val="003F06CD"/>
    <w:rPr>
      <w:rFonts w:ascii="Calibri" w:eastAsia="WenQuanYi Zen Hei Sharp" w:hAnsi="Calibri" w:cs="Arial Unicode MS"/>
      <w:b/>
      <w:bCs/>
      <w:color w:val="00000A"/>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Plain Text" w:uiPriority="0"/>
    <w:lsdException w:name="HTML Code"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6014"/>
    <w:pPr>
      <w:suppressAutoHyphens/>
      <w:spacing w:after="200" w:line="276" w:lineRule="auto"/>
    </w:pPr>
    <w:rPr>
      <w:rFonts w:ascii="Calibri" w:eastAsia="WenQuanYi Zen Hei Sharp" w:hAnsi="Calibri" w:cs="Arial Unicode MS"/>
      <w:color w:val="00000A"/>
      <w:sz w:val="22"/>
      <w:szCs w:val="22"/>
      <w:lang w:eastAsia="zh-CN"/>
    </w:rPr>
  </w:style>
  <w:style w:type="paragraph" w:styleId="Heading1">
    <w:name w:val="heading 1"/>
    <w:basedOn w:val="Normal"/>
    <w:next w:val="BodyText"/>
    <w:qFormat/>
    <w:pPr>
      <w:keepNext/>
      <w:numPr>
        <w:numId w:val="2"/>
      </w:numPr>
      <w:spacing w:after="0" w:line="100" w:lineRule="atLeast"/>
      <w:jc w:val="center"/>
      <w:outlineLvl w:val="0"/>
    </w:pPr>
    <w:rPr>
      <w:rFonts w:ascii=".VnTimeH" w:eastAsia="Times New Roman" w:hAnsi=".VnTimeH" w:cs="Times New Roman"/>
      <w:b/>
      <w:sz w:val="32"/>
      <w:szCs w:val="20"/>
    </w:rPr>
  </w:style>
  <w:style w:type="paragraph" w:styleId="Heading2">
    <w:name w:val="heading 2"/>
    <w:basedOn w:val="Normal"/>
    <w:next w:val="BodyText"/>
    <w:qFormat/>
    <w:pPr>
      <w:keepNext/>
      <w:numPr>
        <w:ilvl w:val="1"/>
        <w:numId w:val="2"/>
      </w:numPr>
      <w:spacing w:before="240" w:after="60" w:line="100" w:lineRule="atLeast"/>
      <w:jc w:val="both"/>
      <w:outlineLvl w:val="1"/>
    </w:pPr>
    <w:rPr>
      <w:rFonts w:ascii=".VnArial Narrow" w:eastAsia="Times New Roman" w:hAnsi=".VnArial Narrow" w:cs="Arial"/>
      <w:b/>
      <w:bCs/>
      <w:iCs/>
      <w:sz w:val="28"/>
      <w:szCs w:val="28"/>
    </w:rPr>
  </w:style>
  <w:style w:type="paragraph" w:styleId="Heading3">
    <w:name w:val="heading 3"/>
    <w:basedOn w:val="Normal"/>
    <w:next w:val="Normal"/>
    <w:qFormat/>
    <w:pPr>
      <w:keepNext/>
      <w:spacing w:before="240" w:after="60"/>
      <w:outlineLvl w:val="2"/>
    </w:pPr>
    <w:rPr>
      <w:rFonts w:ascii="Cambria" w:eastAsia="Times New Roman" w:hAnsi="Cambria" w:cs="Times New Roman"/>
      <w:b/>
      <w:bCs/>
      <w:sz w:val="26"/>
      <w:szCs w:val="26"/>
      <w:lang w:val="x-none"/>
    </w:rPr>
  </w:style>
  <w:style w:type="paragraph" w:styleId="Heading5">
    <w:name w:val="heading 5"/>
    <w:basedOn w:val="Normal"/>
    <w:next w:val="BodyText"/>
    <w:qFormat/>
    <w:pPr>
      <w:numPr>
        <w:ilvl w:val="4"/>
        <w:numId w:val="2"/>
      </w:numPr>
      <w:spacing w:before="240" w:after="60" w:line="300" w:lineRule="auto"/>
      <w:outlineLvl w:val="4"/>
    </w:pPr>
    <w:rPr>
      <w:rFonts w:ascii="Verdana" w:eastAsia="Calibri" w:hAnsi="Verdana" w:cs="Times New Roman"/>
      <w:b/>
      <w:i/>
      <w:iCs/>
      <w:color w:val="00336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5z0">
    <w:name w:val="WW8Num5z0"/>
    <w:rPr>
      <w:rFonts w:ascii="Symbol" w:hAnsi="Symbol" w:cs="Symbol"/>
      <w:b/>
      <w:sz w:val="26"/>
      <w:szCs w:val="26"/>
    </w:rPr>
  </w:style>
  <w:style w:type="character" w:customStyle="1" w:styleId="WW8Num5z1">
    <w:name w:val="WW8Num5z1"/>
    <w:rPr>
      <w:rFonts w:ascii="Times New Roman" w:hAnsi="Times New Roman" w:cs="Times New Roman"/>
      <w:b/>
      <w:color w:val="auto"/>
      <w:sz w:val="26"/>
      <w:szCs w:val="26"/>
      <w:lang w:val="fr-FR"/>
    </w:rPr>
  </w:style>
  <w:style w:type="character" w:customStyle="1" w:styleId="WW8Num5z2">
    <w:name w:val="WW8Num5z2"/>
    <w:rPr>
      <w:b/>
      <w:sz w:val="28"/>
    </w:rPr>
  </w:style>
  <w:style w:type="character" w:customStyle="1" w:styleId="WW8Num4z1">
    <w:name w:val="WW8Num4z1"/>
    <w:rPr>
      <w:rFonts w:ascii="Times New Roman" w:hAnsi="Times New Roman" w:cs="Times New Roman"/>
      <w:b/>
      <w:color w:val="auto"/>
      <w:sz w:val="26"/>
      <w:szCs w:val="26"/>
      <w:lang w:val="fr-FR"/>
    </w:rPr>
  </w:style>
  <w:style w:type="character" w:customStyle="1" w:styleId="WW8Num4z2">
    <w:name w:val="WW8Num4z2"/>
    <w:rPr>
      <w:b/>
      <w:sz w:val="28"/>
    </w:rPr>
  </w:style>
  <w:style w:type="character" w:customStyle="1" w:styleId="WW-DefaultParagraphFont">
    <w:name w:val="WW-Default Paragraph Font"/>
  </w:style>
  <w:style w:type="character" w:customStyle="1" w:styleId="WW-DefaultParagraphFont1">
    <w:name w:val="WW-Default Paragraph Font1"/>
  </w:style>
  <w:style w:type="character" w:customStyle="1" w:styleId="WW8Num6z0">
    <w:name w:val="WW8Num6z0"/>
  </w:style>
  <w:style w:type="character" w:customStyle="1" w:styleId="WW8Num6z1">
    <w:name w:val="WW8Num6z1"/>
  </w:style>
  <w:style w:type="character" w:customStyle="1" w:styleId="WW8Num7z0">
    <w:name w:val="WW8Num7z0"/>
    <w:rPr>
      <w:rFonts w:ascii="Times New Roman" w:hAnsi="Times New Roman" w:cs="Times New Roman"/>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sz w:val="26"/>
    </w:rPr>
  </w:style>
  <w:style w:type="character" w:customStyle="1" w:styleId="WW8Num8z1">
    <w:name w:val="WW8Num8z1"/>
    <w:rPr>
      <w:b/>
      <w:sz w:val="26"/>
      <w:szCs w:val="26"/>
    </w:rPr>
  </w:style>
  <w:style w:type="character" w:customStyle="1" w:styleId="WW8Num8z2">
    <w:name w:val="WW8Num8z2"/>
    <w:rPr>
      <w:b/>
      <w:sz w:val="28"/>
    </w:rPr>
  </w:style>
  <w:style w:type="character" w:customStyle="1" w:styleId="WW8Num9z0">
    <w:name w:val="WW8Num9z0"/>
    <w:rPr>
      <w:sz w:val="26"/>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bCs/>
      <w:color w:val="000000"/>
      <w:sz w:val="26"/>
    </w:rPr>
  </w:style>
  <w:style w:type="character" w:customStyle="1" w:styleId="WW8Num10z1">
    <w:name w:val="WW8Num10z1"/>
    <w:rPr>
      <w:rFonts w:ascii="Times New Roman" w:hAnsi="Times New Roman" w:cs="Times New Roman"/>
      <w:b/>
      <w:sz w:val="26"/>
      <w:szCs w:val="26"/>
    </w:rPr>
  </w:style>
  <w:style w:type="character" w:customStyle="1" w:styleId="WW8Num10z2">
    <w:name w:val="WW8Num10z2"/>
    <w:rPr>
      <w:b/>
      <w:sz w:val="28"/>
    </w:rPr>
  </w:style>
  <w:style w:type="character" w:customStyle="1" w:styleId="WW-DefaultParagraphFont11">
    <w:name w:val="WW-Default Paragraph Font11"/>
  </w:style>
  <w:style w:type="character" w:customStyle="1" w:styleId="WW-DefaultParagraphFont111">
    <w:name w:val="WW-Default Paragraph Font111"/>
  </w:style>
  <w:style w:type="character" w:customStyle="1" w:styleId="BodyTextChar">
    <w:name w:val="Body Text Char"/>
    <w:rPr>
      <w:rFonts w:ascii="Times New Roman" w:eastAsia="Times New Roman" w:hAnsi="Times New Roman" w:cs="Times New Roman"/>
      <w:sz w:val="20"/>
      <w:szCs w:val="20"/>
    </w:rPr>
  </w:style>
  <w:style w:type="character" w:styleId="Hyperlink">
    <w:name w:val="Hyperlink"/>
    <w:rPr>
      <w:color w:val="0000FF"/>
      <w:u w:val="single"/>
    </w:rPr>
  </w:style>
  <w:style w:type="character" w:customStyle="1" w:styleId="BalloonTextChar">
    <w:name w:val="Balloon Text Char"/>
    <w:rPr>
      <w:rFonts w:ascii="Tahoma" w:hAnsi="Tahoma" w:cs="Tahoma"/>
      <w:sz w:val="16"/>
      <w:szCs w:val="16"/>
    </w:rPr>
  </w:style>
  <w:style w:type="character" w:customStyle="1" w:styleId="HeaderChar">
    <w:name w:val="Header Char"/>
    <w:basedOn w:val="WW-DefaultParagraphFont111"/>
  </w:style>
  <w:style w:type="character" w:customStyle="1" w:styleId="FooterChar">
    <w:name w:val="Footer Char"/>
    <w:basedOn w:val="WW-DefaultParagraphFont111"/>
  </w:style>
  <w:style w:type="character" w:customStyle="1" w:styleId="Heading1Char">
    <w:name w:val="Heading 1 Char"/>
    <w:rPr>
      <w:rFonts w:ascii=".VnTimeH" w:eastAsia="Times New Roman" w:hAnsi=".VnTimeH" w:cs="Times New Roman"/>
      <w:b/>
      <w:sz w:val="32"/>
      <w:szCs w:val="20"/>
    </w:rPr>
  </w:style>
  <w:style w:type="character" w:customStyle="1" w:styleId="Heading2Char">
    <w:name w:val="Heading 2 Char"/>
    <w:rPr>
      <w:rFonts w:ascii=".VnArial Narrow" w:eastAsia="Times New Roman" w:hAnsi=".VnArial Narrow" w:cs="Arial"/>
      <w:b/>
      <w:bCs/>
      <w:iCs/>
      <w:sz w:val="28"/>
      <w:szCs w:val="28"/>
    </w:rPr>
  </w:style>
  <w:style w:type="character" w:customStyle="1" w:styleId="CommentReference1">
    <w:name w:val="Comment Reference1"/>
    <w:rPr>
      <w:sz w:val="16"/>
      <w:szCs w:val="16"/>
    </w:rPr>
  </w:style>
  <w:style w:type="character" w:customStyle="1" w:styleId="CommentTextChar">
    <w:name w:val="Comment Text Char"/>
    <w:rPr>
      <w:sz w:val="20"/>
      <w:szCs w:val="20"/>
    </w:rPr>
  </w:style>
  <w:style w:type="character" w:customStyle="1" w:styleId="CommentSubjectChar">
    <w:name w:val="Comment Subject Char"/>
    <w:rPr>
      <w:b/>
      <w:bCs/>
      <w:sz w:val="20"/>
      <w:szCs w:val="20"/>
    </w:rPr>
  </w:style>
  <w:style w:type="character" w:customStyle="1" w:styleId="Heading5Char">
    <w:name w:val="Heading 5 Char"/>
    <w:rPr>
      <w:rFonts w:ascii="Verdana" w:eastAsia="Calibri" w:hAnsi="Verdana" w:cs="Times New Roman"/>
      <w:b/>
      <w:i/>
      <w:iCs/>
      <w:color w:val="003366"/>
      <w:sz w:val="20"/>
      <w:szCs w:val="20"/>
    </w:rPr>
  </w:style>
  <w:style w:type="character" w:styleId="HTMLCode">
    <w:name w:val="HTML Code"/>
    <w:rPr>
      <w:rFonts w:ascii="Courier New" w:eastAsia="Times New Roman" w:hAnsi="Courier New" w:cs="Courier New"/>
      <w:sz w:val="20"/>
      <w:szCs w:val="20"/>
    </w:rPr>
  </w:style>
  <w:style w:type="character" w:customStyle="1" w:styleId="PlainTextChar">
    <w:name w:val="Plain Text Char"/>
    <w:rPr>
      <w:rFonts w:ascii="Arial" w:eastAsia="Calibri" w:hAnsi="Arial" w:cs="Times New Roman"/>
      <w:color w:val="000066"/>
      <w:sz w:val="21"/>
      <w:szCs w:val="21"/>
    </w:rPr>
  </w:style>
  <w:style w:type="character" w:styleId="Strong">
    <w:name w:val="Strong"/>
    <w:qFormat/>
    <w:rPr>
      <w:b/>
      <w:bCs/>
    </w:rPr>
  </w:style>
  <w:style w:type="character" w:customStyle="1" w:styleId="ListLabel1">
    <w:name w:val="ListLabel 1"/>
    <w:rPr>
      <w:rFonts w:eastAsia="Calibri" w:cs="Arial"/>
    </w:rPr>
  </w:style>
  <w:style w:type="character" w:customStyle="1" w:styleId="ListLabel2">
    <w:name w:val="ListLabel 2"/>
    <w:rPr>
      <w:rFonts w:eastAsia="Times New Roman" w:cs="Times New Roman"/>
    </w:rPr>
  </w:style>
  <w:style w:type="character" w:customStyle="1" w:styleId="ListLabel3">
    <w:name w:val="ListLabel 3"/>
    <w:rPr>
      <w:rFonts w:eastAsia="Times New Roman" w:cs="Courier New"/>
    </w:rPr>
  </w:style>
  <w:style w:type="character" w:customStyle="1" w:styleId="ListLabel4">
    <w:name w:val="ListLabel 4"/>
    <w:rPr>
      <w:rFonts w:cs="Courier New"/>
    </w:rPr>
  </w:style>
  <w:style w:type="character" w:customStyle="1" w:styleId="ListLabel5">
    <w:name w:val="ListLabel 5"/>
    <w:rPr>
      <w:b w:val="0"/>
    </w:rPr>
  </w:style>
  <w:style w:type="character" w:customStyle="1" w:styleId="ListLabel6">
    <w:name w:val="ListLabel 6"/>
    <w:rPr>
      <w:rFonts w:cs="Times New Roman"/>
    </w:rPr>
  </w:style>
  <w:style w:type="character" w:customStyle="1" w:styleId="ListParagraphChar">
    <w:name w:val="List Paragraph Char"/>
    <w:rPr>
      <w:rFonts w:ascii="Calibri" w:eastAsia="WenQuanYi Zen Hei Sharp" w:hAnsi="Calibri" w:cs="Arial Unicode MS"/>
      <w:color w:val="00000A"/>
    </w:rPr>
  </w:style>
  <w:style w:type="character" w:customStyle="1" w:styleId="ListLabel7">
    <w:name w:val="ListLabel 7"/>
    <w:rPr>
      <w:rFonts w:cs="Times New Roman"/>
    </w:rPr>
  </w:style>
  <w:style w:type="character" w:customStyle="1" w:styleId="Heading3Char">
    <w:name w:val="Heading 3 Char"/>
    <w:rPr>
      <w:rFonts w:ascii="Cambria" w:eastAsia="Times New Roman" w:hAnsi="Cambria" w:cs="Times New Roman"/>
      <w:b/>
      <w:bCs/>
      <w:color w:val="00000A"/>
      <w:sz w:val="26"/>
      <w:szCs w:val="26"/>
    </w:rPr>
  </w:style>
  <w:style w:type="character" w:customStyle="1" w:styleId="WW-DefaultParagraphFont1111">
    <w:name w:val="WW-Default Paragraph Font1111"/>
  </w:style>
  <w:style w:type="paragraph" w:customStyle="1" w:styleId="Heading">
    <w:name w:val="Heading"/>
    <w:basedOn w:val="Normal"/>
    <w:next w:val="BodyText"/>
    <w:pPr>
      <w:keepNext/>
      <w:spacing w:before="240" w:after="120"/>
    </w:pPr>
    <w:rPr>
      <w:rFonts w:ascii="Liberation Sans" w:hAnsi="Liberation Sans" w:cs="Lohit Devanagari"/>
      <w:sz w:val="28"/>
      <w:szCs w:val="28"/>
    </w:rPr>
  </w:style>
  <w:style w:type="paragraph" w:styleId="BodyText">
    <w:name w:val="Body Text"/>
    <w:basedOn w:val="Normal"/>
    <w:pPr>
      <w:spacing w:after="120"/>
    </w:pPr>
  </w:style>
  <w:style w:type="paragraph" w:styleId="List">
    <w:name w:val="List"/>
    <w:basedOn w:val="WW-TextBody"/>
    <w:rPr>
      <w:rFonts w:cs="Lohit Devanagari"/>
    </w:rPr>
  </w:style>
  <w:style w:type="paragraph" w:styleId="Caption">
    <w:name w:val="caption"/>
    <w:basedOn w:val="Normal"/>
    <w:qFormat/>
    <w:pPr>
      <w:suppressLineNumbers/>
      <w:spacing w:before="120" w:after="120"/>
    </w:pPr>
    <w:rPr>
      <w:rFonts w:cs="DejaVu Sans"/>
      <w:i/>
      <w:iCs/>
      <w:sz w:val="24"/>
      <w:szCs w:val="24"/>
    </w:rPr>
  </w:style>
  <w:style w:type="paragraph" w:customStyle="1" w:styleId="Index">
    <w:name w:val="Index"/>
    <w:basedOn w:val="Normal"/>
    <w:pPr>
      <w:suppressLineNumbers/>
    </w:pPr>
    <w:rPr>
      <w:rFonts w:cs="Lohit Devanagari"/>
    </w:rPr>
  </w:style>
  <w:style w:type="paragraph" w:customStyle="1" w:styleId="WW-TextBody">
    <w:name w:val="WW-Text Body"/>
    <w:basedOn w:val="Normal"/>
    <w:pPr>
      <w:widowControl w:val="0"/>
      <w:spacing w:after="0" w:line="100" w:lineRule="atLeast"/>
      <w:jc w:val="both"/>
    </w:pPr>
    <w:rPr>
      <w:rFonts w:ascii="Times New Roman" w:eastAsia="Times New Roman" w:hAnsi="Times New Roman" w:cs="Times New Roman"/>
      <w:sz w:val="20"/>
      <w:szCs w:val="20"/>
    </w:rPr>
  </w:style>
  <w:style w:type="paragraph" w:customStyle="1" w:styleId="Caption1">
    <w:name w:val="Caption1"/>
    <w:basedOn w:val="Normal"/>
    <w:pPr>
      <w:suppressLineNumbers/>
      <w:spacing w:before="120" w:after="120"/>
    </w:pPr>
    <w:rPr>
      <w:rFonts w:cs="Lohit Devanagari"/>
      <w:i/>
      <w:iCs/>
      <w:sz w:val="24"/>
      <w:szCs w:val="24"/>
    </w:rPr>
  </w:style>
  <w:style w:type="paragraph" w:customStyle="1" w:styleId="ColorfulList-Accent11">
    <w:name w:val="Colorful List - Accent 11"/>
    <w:basedOn w:val="Normal"/>
    <w:qFormat/>
    <w:pPr>
      <w:ind w:left="720"/>
    </w:pPr>
  </w:style>
  <w:style w:type="paragraph" w:styleId="BalloonText">
    <w:name w:val="Balloon Text"/>
    <w:basedOn w:val="Normal"/>
    <w:pPr>
      <w:spacing w:after="0" w:line="100" w:lineRule="atLeast"/>
    </w:pPr>
    <w:rPr>
      <w:rFonts w:ascii="Tahoma" w:hAnsi="Tahoma" w:cs="Tahoma"/>
      <w:sz w:val="16"/>
      <w:szCs w:val="16"/>
    </w:rPr>
  </w:style>
  <w:style w:type="paragraph" w:styleId="Header">
    <w:name w:val="header"/>
    <w:basedOn w:val="Normal"/>
    <w:pPr>
      <w:suppressLineNumbers/>
      <w:tabs>
        <w:tab w:val="center" w:pos="4680"/>
        <w:tab w:val="right" w:pos="9360"/>
      </w:tabs>
      <w:spacing w:after="0" w:line="100" w:lineRule="atLeast"/>
    </w:pPr>
  </w:style>
  <w:style w:type="paragraph" w:styleId="Footer">
    <w:name w:val="footer"/>
    <w:basedOn w:val="Normal"/>
    <w:pPr>
      <w:suppressLineNumbers/>
      <w:tabs>
        <w:tab w:val="center" w:pos="4680"/>
        <w:tab w:val="right" w:pos="9360"/>
      </w:tabs>
      <w:spacing w:after="0" w:line="100" w:lineRule="atLeast"/>
    </w:pPr>
  </w:style>
  <w:style w:type="paragraph" w:customStyle="1" w:styleId="CommentText1">
    <w:name w:val="Comment Text1"/>
    <w:basedOn w:val="Normal"/>
    <w:pPr>
      <w:spacing w:line="100" w:lineRule="atLeast"/>
    </w:pPr>
    <w:rPr>
      <w:sz w:val="20"/>
      <w:szCs w:val="20"/>
    </w:rPr>
  </w:style>
  <w:style w:type="paragraph" w:customStyle="1" w:styleId="CommentSubject1">
    <w:name w:val="Comment Subject1"/>
    <w:basedOn w:val="CommentText1"/>
    <w:rPr>
      <w:b/>
      <w:bCs/>
    </w:rPr>
  </w:style>
  <w:style w:type="paragraph" w:styleId="PlainText">
    <w:name w:val="Plain Text"/>
    <w:basedOn w:val="Normal"/>
    <w:pPr>
      <w:spacing w:after="0" w:line="100" w:lineRule="atLeast"/>
    </w:pPr>
    <w:rPr>
      <w:rFonts w:ascii="Arial" w:eastAsia="Calibri" w:hAnsi="Arial" w:cs="Times New Roman"/>
      <w:color w:val="000066"/>
      <w:sz w:val="21"/>
      <w:szCs w:val="21"/>
    </w:rPr>
  </w:style>
  <w:style w:type="paragraph" w:styleId="NormalWeb">
    <w:name w:val="Normal (Web)"/>
    <w:basedOn w:val="Normal"/>
    <w:pPr>
      <w:spacing w:before="280" w:after="280" w:line="100" w:lineRule="atLeast"/>
    </w:pPr>
    <w:rPr>
      <w:rFonts w:ascii="Times New Roman" w:hAnsi="Times New Roman" w:cs="Times New Roman"/>
      <w:sz w:val="24"/>
      <w:szCs w:val="24"/>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PreformattedText">
    <w:name w:val="Preformatted Text"/>
    <w:basedOn w:val="Normal"/>
    <w:pPr>
      <w:spacing w:after="0"/>
    </w:pPr>
    <w:rPr>
      <w:rFonts w:ascii="DejaVu Sans Mono" w:eastAsia="DejaVu Sans Mono" w:hAnsi="DejaVu Sans Mono" w:cs="DejaVu Sans Mono"/>
      <w:sz w:val="20"/>
      <w:szCs w:val="20"/>
    </w:rPr>
  </w:style>
  <w:style w:type="paragraph" w:customStyle="1" w:styleId="FTLImageName">
    <w:name w:val="FTL Image Name"/>
    <w:basedOn w:val="Normal"/>
    <w:pPr>
      <w:numPr>
        <w:numId w:val="4"/>
      </w:numPr>
      <w:suppressAutoHyphens w:val="0"/>
      <w:spacing w:after="0" w:line="240" w:lineRule="auto"/>
      <w:ind w:left="144" w:hanging="144"/>
      <w:jc w:val="center"/>
    </w:pPr>
    <w:rPr>
      <w:rFonts w:ascii="Times New Roman" w:eastAsia="Times New Roman" w:hAnsi="Times New Roman" w:cs="Times New Roman"/>
      <w:i/>
      <w:color w:val="auto"/>
      <w:szCs w:val="24"/>
    </w:rPr>
  </w:style>
  <w:style w:type="paragraph" w:styleId="HTMLPreformatted">
    <w:name w:val="HTML Preformatted"/>
    <w:basedOn w:val="Normal"/>
    <w:link w:val="HTMLPreformattedChar"/>
    <w:uiPriority w:val="99"/>
    <w:unhideWhenUsed/>
    <w:rsid w:val="00C757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color w:val="auto"/>
      <w:sz w:val="20"/>
      <w:szCs w:val="20"/>
      <w:lang w:eastAsia="en-US"/>
    </w:rPr>
  </w:style>
  <w:style w:type="character" w:customStyle="1" w:styleId="HTMLPreformattedChar">
    <w:name w:val="HTML Preformatted Char"/>
    <w:link w:val="HTMLPreformatted"/>
    <w:uiPriority w:val="99"/>
    <w:rsid w:val="00C75751"/>
    <w:rPr>
      <w:rFonts w:ascii="Courier New" w:hAnsi="Courier New" w:cs="Courier New"/>
    </w:rPr>
  </w:style>
  <w:style w:type="character" w:customStyle="1" w:styleId="UnresolvedMention">
    <w:name w:val="Unresolved Mention"/>
    <w:uiPriority w:val="99"/>
    <w:semiHidden/>
    <w:unhideWhenUsed/>
    <w:rsid w:val="00366544"/>
    <w:rPr>
      <w:color w:val="808080"/>
      <w:shd w:val="clear" w:color="auto" w:fill="E6E6E6"/>
    </w:rPr>
  </w:style>
  <w:style w:type="paragraph" w:styleId="ListParagraph">
    <w:name w:val="List Paragraph"/>
    <w:basedOn w:val="Normal"/>
    <w:qFormat/>
    <w:rsid w:val="00F7022D"/>
    <w:pPr>
      <w:ind w:left="720"/>
    </w:pPr>
  </w:style>
  <w:style w:type="character" w:styleId="CommentReference">
    <w:name w:val="annotation reference"/>
    <w:uiPriority w:val="99"/>
    <w:semiHidden/>
    <w:unhideWhenUsed/>
    <w:rsid w:val="003F06CD"/>
    <w:rPr>
      <w:sz w:val="16"/>
      <w:szCs w:val="16"/>
    </w:rPr>
  </w:style>
  <w:style w:type="paragraph" w:styleId="CommentText">
    <w:name w:val="annotation text"/>
    <w:basedOn w:val="Normal"/>
    <w:link w:val="CommentTextChar1"/>
    <w:uiPriority w:val="99"/>
    <w:semiHidden/>
    <w:unhideWhenUsed/>
    <w:rsid w:val="003F06CD"/>
    <w:rPr>
      <w:sz w:val="20"/>
      <w:szCs w:val="20"/>
    </w:rPr>
  </w:style>
  <w:style w:type="character" w:customStyle="1" w:styleId="CommentTextChar1">
    <w:name w:val="Comment Text Char1"/>
    <w:link w:val="CommentText"/>
    <w:uiPriority w:val="99"/>
    <w:semiHidden/>
    <w:rsid w:val="003F06CD"/>
    <w:rPr>
      <w:rFonts w:ascii="Calibri" w:eastAsia="WenQuanYi Zen Hei Sharp" w:hAnsi="Calibri" w:cs="Arial Unicode MS"/>
      <w:color w:val="00000A"/>
      <w:lang w:eastAsia="zh-CN"/>
    </w:rPr>
  </w:style>
  <w:style w:type="paragraph" w:styleId="CommentSubject">
    <w:name w:val="annotation subject"/>
    <w:basedOn w:val="CommentText"/>
    <w:next w:val="CommentText"/>
    <w:link w:val="CommentSubjectChar1"/>
    <w:uiPriority w:val="99"/>
    <w:semiHidden/>
    <w:unhideWhenUsed/>
    <w:rsid w:val="003F06CD"/>
    <w:rPr>
      <w:b/>
      <w:bCs/>
    </w:rPr>
  </w:style>
  <w:style w:type="character" w:customStyle="1" w:styleId="CommentSubjectChar1">
    <w:name w:val="Comment Subject Char1"/>
    <w:link w:val="CommentSubject"/>
    <w:uiPriority w:val="99"/>
    <w:semiHidden/>
    <w:rsid w:val="003F06CD"/>
    <w:rPr>
      <w:rFonts w:ascii="Calibri" w:eastAsia="WenQuanYi Zen Hei Sharp" w:hAnsi="Calibri" w:cs="Arial Unicode MS"/>
      <w:b/>
      <w:bCs/>
      <w:color w:val="00000A"/>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158311">
      <w:bodyDiv w:val="1"/>
      <w:marLeft w:val="0"/>
      <w:marRight w:val="0"/>
      <w:marTop w:val="0"/>
      <w:marBottom w:val="0"/>
      <w:divBdr>
        <w:top w:val="none" w:sz="0" w:space="0" w:color="auto"/>
        <w:left w:val="none" w:sz="0" w:space="0" w:color="auto"/>
        <w:bottom w:val="none" w:sz="0" w:space="0" w:color="auto"/>
        <w:right w:val="none" w:sz="0" w:space="0" w:color="auto"/>
      </w:divBdr>
    </w:div>
    <w:div w:id="339356075">
      <w:bodyDiv w:val="1"/>
      <w:marLeft w:val="0"/>
      <w:marRight w:val="0"/>
      <w:marTop w:val="0"/>
      <w:marBottom w:val="0"/>
      <w:divBdr>
        <w:top w:val="none" w:sz="0" w:space="0" w:color="auto"/>
        <w:left w:val="none" w:sz="0" w:space="0" w:color="auto"/>
        <w:bottom w:val="none" w:sz="0" w:space="0" w:color="auto"/>
        <w:right w:val="none" w:sz="0" w:space="0" w:color="auto"/>
      </w:divBdr>
    </w:div>
    <w:div w:id="537157909">
      <w:bodyDiv w:val="1"/>
      <w:marLeft w:val="0"/>
      <w:marRight w:val="0"/>
      <w:marTop w:val="0"/>
      <w:marBottom w:val="0"/>
      <w:divBdr>
        <w:top w:val="none" w:sz="0" w:space="0" w:color="auto"/>
        <w:left w:val="none" w:sz="0" w:space="0" w:color="auto"/>
        <w:bottom w:val="none" w:sz="0" w:space="0" w:color="auto"/>
        <w:right w:val="none" w:sz="0" w:space="0" w:color="auto"/>
      </w:divBdr>
    </w:div>
    <w:div w:id="565065367">
      <w:bodyDiv w:val="1"/>
      <w:marLeft w:val="0"/>
      <w:marRight w:val="0"/>
      <w:marTop w:val="0"/>
      <w:marBottom w:val="0"/>
      <w:divBdr>
        <w:top w:val="none" w:sz="0" w:space="0" w:color="auto"/>
        <w:left w:val="none" w:sz="0" w:space="0" w:color="auto"/>
        <w:bottom w:val="none" w:sz="0" w:space="0" w:color="auto"/>
        <w:right w:val="none" w:sz="0" w:space="0" w:color="auto"/>
      </w:divBdr>
    </w:div>
    <w:div w:id="622073920">
      <w:bodyDiv w:val="1"/>
      <w:marLeft w:val="0"/>
      <w:marRight w:val="0"/>
      <w:marTop w:val="0"/>
      <w:marBottom w:val="0"/>
      <w:divBdr>
        <w:top w:val="none" w:sz="0" w:space="0" w:color="auto"/>
        <w:left w:val="none" w:sz="0" w:space="0" w:color="auto"/>
        <w:bottom w:val="none" w:sz="0" w:space="0" w:color="auto"/>
        <w:right w:val="none" w:sz="0" w:space="0" w:color="auto"/>
      </w:divBdr>
    </w:div>
    <w:div w:id="896431028">
      <w:bodyDiv w:val="1"/>
      <w:marLeft w:val="0"/>
      <w:marRight w:val="0"/>
      <w:marTop w:val="0"/>
      <w:marBottom w:val="0"/>
      <w:divBdr>
        <w:top w:val="none" w:sz="0" w:space="0" w:color="auto"/>
        <w:left w:val="none" w:sz="0" w:space="0" w:color="auto"/>
        <w:bottom w:val="none" w:sz="0" w:space="0" w:color="auto"/>
        <w:right w:val="none" w:sz="0" w:space="0" w:color="auto"/>
      </w:divBdr>
    </w:div>
    <w:div w:id="977298974">
      <w:bodyDiv w:val="1"/>
      <w:marLeft w:val="0"/>
      <w:marRight w:val="0"/>
      <w:marTop w:val="0"/>
      <w:marBottom w:val="0"/>
      <w:divBdr>
        <w:top w:val="none" w:sz="0" w:space="0" w:color="auto"/>
        <w:left w:val="none" w:sz="0" w:space="0" w:color="auto"/>
        <w:bottom w:val="none" w:sz="0" w:space="0" w:color="auto"/>
        <w:right w:val="none" w:sz="0" w:space="0" w:color="auto"/>
      </w:divBdr>
    </w:div>
    <w:div w:id="1022828831">
      <w:bodyDiv w:val="1"/>
      <w:marLeft w:val="0"/>
      <w:marRight w:val="0"/>
      <w:marTop w:val="0"/>
      <w:marBottom w:val="0"/>
      <w:divBdr>
        <w:top w:val="none" w:sz="0" w:space="0" w:color="auto"/>
        <w:left w:val="none" w:sz="0" w:space="0" w:color="auto"/>
        <w:bottom w:val="none" w:sz="0" w:space="0" w:color="auto"/>
        <w:right w:val="none" w:sz="0" w:space="0" w:color="auto"/>
      </w:divBdr>
    </w:div>
    <w:div w:id="1105004228">
      <w:bodyDiv w:val="1"/>
      <w:marLeft w:val="0"/>
      <w:marRight w:val="0"/>
      <w:marTop w:val="0"/>
      <w:marBottom w:val="0"/>
      <w:divBdr>
        <w:top w:val="none" w:sz="0" w:space="0" w:color="auto"/>
        <w:left w:val="none" w:sz="0" w:space="0" w:color="auto"/>
        <w:bottom w:val="none" w:sz="0" w:space="0" w:color="auto"/>
        <w:right w:val="none" w:sz="0" w:space="0" w:color="auto"/>
      </w:divBdr>
    </w:div>
    <w:div w:id="1642924648">
      <w:bodyDiv w:val="1"/>
      <w:marLeft w:val="0"/>
      <w:marRight w:val="0"/>
      <w:marTop w:val="0"/>
      <w:marBottom w:val="0"/>
      <w:divBdr>
        <w:top w:val="none" w:sz="0" w:space="0" w:color="auto"/>
        <w:left w:val="none" w:sz="0" w:space="0" w:color="auto"/>
        <w:bottom w:val="none" w:sz="0" w:space="0" w:color="auto"/>
        <w:right w:val="none" w:sz="0" w:space="0" w:color="auto"/>
      </w:divBdr>
    </w:div>
    <w:div w:id="1658998727">
      <w:bodyDiv w:val="1"/>
      <w:marLeft w:val="0"/>
      <w:marRight w:val="0"/>
      <w:marTop w:val="0"/>
      <w:marBottom w:val="0"/>
      <w:divBdr>
        <w:top w:val="none" w:sz="0" w:space="0" w:color="auto"/>
        <w:left w:val="none" w:sz="0" w:space="0" w:color="auto"/>
        <w:bottom w:val="none" w:sz="0" w:space="0" w:color="auto"/>
        <w:right w:val="none" w:sz="0" w:space="0" w:color="auto"/>
      </w:divBdr>
    </w:div>
    <w:div w:id="1682511195">
      <w:bodyDiv w:val="1"/>
      <w:marLeft w:val="0"/>
      <w:marRight w:val="0"/>
      <w:marTop w:val="0"/>
      <w:marBottom w:val="0"/>
      <w:divBdr>
        <w:top w:val="none" w:sz="0" w:space="0" w:color="auto"/>
        <w:left w:val="none" w:sz="0" w:space="0" w:color="auto"/>
        <w:bottom w:val="none" w:sz="0" w:space="0" w:color="auto"/>
        <w:right w:val="none" w:sz="0" w:space="0" w:color="auto"/>
      </w:divBdr>
    </w:div>
    <w:div w:id="1729838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package" Target="embeddings/Microsoft_Visio_Drawing22.vsdx"/><Relationship Id="rId26" Type="http://schemas.openxmlformats.org/officeDocument/2006/relationships/image" Target="media/image12.jpeg"/><Relationship Id="rId3" Type="http://schemas.microsoft.com/office/2007/relationships/stylesWithEffects" Target="stylesWithEffects.xml"/><Relationship Id="rId21" Type="http://schemas.openxmlformats.org/officeDocument/2006/relationships/image" Target="media/image9.emf"/><Relationship Id="rId7" Type="http://schemas.openxmlformats.org/officeDocument/2006/relationships/image" Target="media/image2.png"/><Relationship Id="rId12" Type="http://schemas.openxmlformats.org/officeDocument/2006/relationships/oleObject" Target="embeddings/oleObject3.bin"/><Relationship Id="rId17" Type="http://schemas.openxmlformats.org/officeDocument/2006/relationships/image" Target="media/image7.emf"/><Relationship Id="rId25"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package" Target="embeddings/Microsoft_Visio_Drawing11.vsdx"/><Relationship Id="rId20" Type="http://schemas.openxmlformats.org/officeDocument/2006/relationships/oleObject" Target="embeddings/oleObject5.bin"/><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oleObject" Target="embeddings/oleObject7.bin"/><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fontTable" Target="fontTable.xml"/><Relationship Id="rId10" Type="http://schemas.openxmlformats.org/officeDocument/2006/relationships/oleObject" Target="embeddings/oleObject2.bin"/><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oleObject" Target="embeddings/oleObject4.bin"/><Relationship Id="rId22" Type="http://schemas.openxmlformats.org/officeDocument/2006/relationships/oleObject" Target="embeddings/oleObject6.bin"/><Relationship Id="rId27" Type="http://schemas.openxmlformats.org/officeDocument/2006/relationships/image" Target="media/image13.png"/><Relationship Id="rId30"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TotalTime>
  <Pages>22</Pages>
  <Words>2982</Words>
  <Characters>16999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Quang Hieu</dc:creator>
  <cp:lastModifiedBy>Wiri Blure</cp:lastModifiedBy>
  <cp:revision>40</cp:revision>
  <cp:lastPrinted>1900-12-31T17:00:00Z</cp:lastPrinted>
  <dcterms:created xsi:type="dcterms:W3CDTF">2018-10-01T02:17:00Z</dcterms:created>
  <dcterms:modified xsi:type="dcterms:W3CDTF">2019-05-13T17:06:00Z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home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